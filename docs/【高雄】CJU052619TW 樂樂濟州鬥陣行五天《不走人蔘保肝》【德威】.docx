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084F8" w14:textId="45030E64" w:rsidR="00F97242" w:rsidRPr="00A67488" w:rsidRDefault="00F97242" w:rsidP="00A67488">
      <w:pPr>
        <w:pStyle w:val="Web"/>
        <w:jc w:val="center"/>
        <w:rPr>
          <w:rFonts w:ascii="標楷體" w:eastAsia="標楷體" w:hAnsi="標楷體" w:hint="eastAsia"/>
          <w:color w:val="000000"/>
          <w:sz w:val="44"/>
          <w:szCs w:val="44"/>
          <w:lang w:eastAsia="zh-TW"/>
        </w:rPr>
      </w:pPr>
      <w:r w:rsidRPr="00F97242">
        <w:rPr>
          <w:rFonts w:ascii="標楷體" w:eastAsia="標楷體" w:hAnsi="標楷體"/>
          <w:color w:val="000000"/>
          <w:sz w:val="44"/>
          <w:szCs w:val="44"/>
        </w:rPr>
        <w:t>樂樂濟州鬥陣行</w:t>
      </w:r>
      <w:r w:rsidR="00A67488" w:rsidRPr="00F97242">
        <w:rPr>
          <w:rFonts w:ascii="標楷體" w:eastAsia="標楷體" w:hAnsi="標楷體"/>
          <w:color w:val="000000"/>
          <w:sz w:val="44"/>
          <w:szCs w:val="44"/>
        </w:rPr>
        <w:t>五天《不走人蔘保肝》</w:t>
      </w:r>
      <w:r w:rsidRPr="00F97242">
        <w:rPr>
          <w:rFonts w:ascii="標楷體" w:eastAsia="標楷體" w:hAnsi="標楷體"/>
          <w:color w:val="000000"/>
          <w:sz w:val="44"/>
          <w:szCs w:val="44"/>
        </w:rPr>
        <w:t>(再升等</w:t>
      </w:r>
      <w:r>
        <w:rPr>
          <w:rFonts w:ascii="標楷體" w:eastAsia="標楷體" w:hAnsi="標楷體"/>
          <w:color w:val="000000"/>
          <w:sz w:val="44"/>
          <w:szCs w:val="44"/>
        </w:rPr>
        <w:t>兩晚</w:t>
      </w:r>
      <w:r w:rsidRPr="00F97242">
        <w:rPr>
          <w:rFonts w:ascii="標楷體" w:eastAsia="標楷體" w:hAnsi="標楷體"/>
          <w:color w:val="000000"/>
          <w:sz w:val="44"/>
          <w:szCs w:val="44"/>
        </w:rPr>
        <w:t>五花酒店+全程無自理餐食)~濟州鐵軌自行車(四人一臺)、泰迪熊王國、跆拳武藝秀、東邊松堂童話村、駱駝體驗【</w:t>
      </w:r>
      <w:r w:rsidR="00A67488" w:rsidRPr="00F97242">
        <w:rPr>
          <w:rFonts w:ascii="標楷體" w:eastAsia="標楷體" w:hAnsi="標楷體"/>
          <w:color w:val="000000"/>
          <w:sz w:val="44"/>
          <w:szCs w:val="44"/>
        </w:rPr>
        <w:t>高雄</w:t>
      </w:r>
      <w:r w:rsidRPr="00F97242">
        <w:rPr>
          <w:rFonts w:ascii="標楷體" w:eastAsia="標楷體" w:hAnsi="標楷體"/>
          <w:color w:val="000000"/>
          <w:sz w:val="44"/>
          <w:szCs w:val="44"/>
        </w:rPr>
        <w:t>德威】</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9746"/>
      </w:tblGrid>
      <w:tr w:rsidR="00F97242" w14:paraId="0FFDE98C" w14:textId="77777777" w:rsidTr="00F97242">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9626"/>
            </w:tblGrid>
            <w:tr w:rsidR="00F97242" w14:paraId="09E1C567" w14:textId="77777777">
              <w:trPr>
                <w:tblCellSpacing w:w="0" w:type="dxa"/>
                <w:jc w:val="right"/>
              </w:trPr>
              <w:tc>
                <w:tcPr>
                  <w:tcW w:w="0" w:type="auto"/>
                  <w:vAlign w:val="center"/>
                  <w:hideMark/>
                </w:tcPr>
                <w:p w14:paraId="1984774F" w14:textId="062BDDFF" w:rsidR="00F97242" w:rsidRDefault="00F97242">
                  <w:pPr>
                    <w:jc w:val="center"/>
                  </w:pPr>
                  <w:r>
                    <w:rPr>
                      <w:rFonts w:ascii="標楷體" w:eastAsia="標楷體" w:hAnsi="標楷體"/>
                      <w:b/>
                      <w:bCs/>
                      <w:color w:val="FF0000"/>
                      <w:sz w:val="36"/>
                      <w:szCs w:val="36"/>
                    </w:rPr>
                    <w:t>行程特色</w:t>
                  </w:r>
                  <w:r>
                    <w:rPr>
                      <w:rFonts w:ascii="標楷體" w:eastAsia="標楷體" w:hAnsi="標楷體"/>
                      <w:noProof/>
                      <w:lang w:eastAsia="zh-TW"/>
                    </w:rPr>
                    <w:drawing>
                      <wp:inline distT="0" distB="0" distL="0" distR="0" wp14:anchorId="5BF02314" wp14:editId="589C2DDD">
                        <wp:extent cx="6068695" cy="5343525"/>
                        <wp:effectExtent l="0" t="0" r="8255" b="9525"/>
                        <wp:docPr id="11" name="圖片 11" descr="https://happyholiday.ittms.com.tw/web/images/CJU/map22111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CJU/map221115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8772" cy="5352398"/>
                                </a:xfrm>
                                <a:prstGeom prst="rect">
                                  <a:avLst/>
                                </a:prstGeom>
                                <a:noFill/>
                                <a:ln>
                                  <a:noFill/>
                                </a:ln>
                              </pic:spPr>
                            </pic:pic>
                          </a:graphicData>
                        </a:graphic>
                      </wp:inline>
                    </w:drawing>
                  </w:r>
                </w:p>
              </w:tc>
            </w:tr>
            <w:tr w:rsidR="00F97242" w14:paraId="0F10D3E2" w14:textId="77777777">
              <w:trPr>
                <w:tblCellSpacing w:w="0" w:type="dxa"/>
                <w:jc w:val="right"/>
              </w:trPr>
              <w:tc>
                <w:tcPr>
                  <w:tcW w:w="0" w:type="auto"/>
                  <w:hideMark/>
                </w:tcPr>
                <w:p w14:paraId="355EC0A2" w14:textId="302F10BF" w:rsidR="00F97242" w:rsidRDefault="00F97242">
                  <w:r>
                    <w:rPr>
                      <w:rFonts w:ascii="標楷體" w:eastAsia="標楷體" w:hAnsi="標楷體"/>
                    </w:rPr>
                    <w:lastRenderedPageBreak/>
                    <w:br/>
                  </w:r>
                  <w:r>
                    <w:rPr>
                      <w:rFonts w:ascii="標楷體" w:eastAsia="標楷體" w:hAnsi="標楷體"/>
                      <w:noProof/>
                      <w:lang w:eastAsia="zh-TW"/>
                    </w:rPr>
                    <w:drawing>
                      <wp:inline distT="0" distB="0" distL="0" distR="0" wp14:anchorId="3738BA9E" wp14:editId="4F13E5DE">
                        <wp:extent cx="6137779" cy="3848100"/>
                        <wp:effectExtent l="0" t="0" r="0" b="0"/>
                        <wp:docPr id="10" name="圖片 10" descr="https://happyholiday.ittms.com.tw/web/images/CJU/point18012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CJU/point1801230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61938" cy="3863247"/>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lang w:eastAsia="zh-TW"/>
                    </w:rPr>
                    <w:drawing>
                      <wp:inline distT="0" distB="0" distL="0" distR="0" wp14:anchorId="165C004A" wp14:editId="386824DB">
                        <wp:extent cx="6158865" cy="4010025"/>
                        <wp:effectExtent l="0" t="0" r="0" b="9525"/>
                        <wp:docPr id="9" name="圖片 9" descr="https://happyholiday.ittms.com.tw/web/images/CJU/point17030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CJU/point17030203.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0086" cy="4023842"/>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lang w:eastAsia="zh-TW"/>
                    </w:rPr>
                    <w:lastRenderedPageBreak/>
                    <w:drawing>
                      <wp:inline distT="0" distB="0" distL="0" distR="0" wp14:anchorId="6283D5E5" wp14:editId="32072A80">
                        <wp:extent cx="6036310" cy="5381625"/>
                        <wp:effectExtent l="0" t="0" r="2540" b="9525"/>
                        <wp:docPr id="8" name="圖片 8" descr="https://happyholiday.ittms.com.tw/web/images/CJU/point22112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CJU/point221120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7366" cy="5391482"/>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lang w:eastAsia="zh-TW"/>
                    </w:rPr>
                    <w:drawing>
                      <wp:inline distT="0" distB="0" distL="0" distR="0" wp14:anchorId="76B1A92D" wp14:editId="52540201">
                        <wp:extent cx="6076084" cy="2847975"/>
                        <wp:effectExtent l="0" t="0" r="1270" b="0"/>
                        <wp:docPr id="7" name="圖片 7" descr="https://happyholiday.ittms.com.tw/web/images/CJU/point1709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CJU/point1709010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5076" cy="2856877"/>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lang w:eastAsia="zh-TW"/>
                    </w:rPr>
                    <w:lastRenderedPageBreak/>
                    <w:drawing>
                      <wp:inline distT="0" distB="0" distL="0" distR="0" wp14:anchorId="18B40E46" wp14:editId="4756CD7E">
                        <wp:extent cx="6086475" cy="4248150"/>
                        <wp:effectExtent l="0" t="0" r="9525" b="0"/>
                        <wp:docPr id="6" name="圖片 6" descr="https://happyholiday.ittms.com.tw/web/images/CJU/point1703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CJU/point1703020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6159" cy="4254909"/>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lang w:eastAsia="zh-TW"/>
                    </w:rPr>
                    <w:drawing>
                      <wp:inline distT="0" distB="0" distL="0" distR="0" wp14:anchorId="4E944EB3" wp14:editId="29933828">
                        <wp:extent cx="6104348" cy="3676650"/>
                        <wp:effectExtent l="0" t="0" r="0" b="0"/>
                        <wp:docPr id="5" name="圖片 5" descr="https://happyholiday.ittms.com.tw/web/images/CJU/point1703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ppyholiday.ittms.com.tw/web/images/CJU/point1703020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7599" cy="3690654"/>
                                </a:xfrm>
                                <a:prstGeom prst="rect">
                                  <a:avLst/>
                                </a:prstGeom>
                                <a:noFill/>
                                <a:ln>
                                  <a:noFill/>
                                </a:ln>
                              </pic:spPr>
                            </pic:pic>
                          </a:graphicData>
                        </a:graphic>
                      </wp:inline>
                    </w:drawing>
                  </w:r>
                  <w:r>
                    <w:rPr>
                      <w:rFonts w:ascii="標楷體" w:eastAsia="標楷體" w:hAnsi="標楷體"/>
                    </w:rPr>
                    <w:br/>
                  </w:r>
                  <w:r>
                    <w:rPr>
                      <w:rFonts w:ascii="標楷體" w:eastAsia="標楷體" w:hAnsi="標楷體"/>
                    </w:rPr>
                    <w:br/>
                  </w:r>
                  <w:r>
                    <w:rPr>
                      <w:rFonts w:ascii="標楷體" w:eastAsia="標楷體" w:hAnsi="標楷體"/>
                      <w:noProof/>
                      <w:lang w:eastAsia="zh-TW"/>
                    </w:rPr>
                    <w:lastRenderedPageBreak/>
                    <w:drawing>
                      <wp:inline distT="0" distB="0" distL="0" distR="0" wp14:anchorId="3C4C85A9" wp14:editId="7FC6D73C">
                        <wp:extent cx="6065630" cy="7753350"/>
                        <wp:effectExtent l="0" t="0" r="0" b="0"/>
                        <wp:docPr id="3" name="圖片 3" descr="https://happyholiday.ittms.com.tw/web/images/CJU/point24060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happyholiday.ittms.com.tw/web/images/CJU/point2406030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83206" cy="7775817"/>
                                </a:xfrm>
                                <a:prstGeom prst="rect">
                                  <a:avLst/>
                                </a:prstGeom>
                                <a:noFill/>
                                <a:ln>
                                  <a:noFill/>
                                </a:ln>
                              </pic:spPr>
                            </pic:pic>
                          </a:graphicData>
                        </a:graphic>
                      </wp:inline>
                    </w:drawing>
                  </w:r>
                  <w:r>
                    <w:rPr>
                      <w:rFonts w:ascii="標楷體" w:eastAsia="標楷體" w:hAnsi="標楷體"/>
                    </w:rPr>
                    <w:br/>
                  </w:r>
                  <w:r>
                    <w:rPr>
                      <w:rFonts w:ascii="標楷體" w:eastAsia="標楷體" w:hAnsi="標楷體"/>
                    </w:rPr>
                    <w:br/>
                  </w:r>
                </w:p>
              </w:tc>
            </w:tr>
          </w:tbl>
          <w:p w14:paraId="139D2E17" w14:textId="77777777" w:rsidR="00F97242" w:rsidRDefault="00F97242"/>
        </w:tc>
      </w:tr>
    </w:tbl>
    <w:p w14:paraId="1AF55463" w14:textId="77777777" w:rsidR="00F97242" w:rsidRDefault="00F97242" w:rsidP="00F97242">
      <w:pPr>
        <w:pStyle w:val="Web"/>
        <w:jc w:val="center"/>
        <w:rPr>
          <w:rFonts w:ascii="標楷體" w:eastAsia="標楷體" w:hAnsi="標楷體" w:cs="新細明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9459"/>
      </w:tblGrid>
      <w:tr w:rsidR="00F97242" w:rsidRPr="00A67488" w14:paraId="6C216F1E" w14:textId="77777777" w:rsidTr="00F9724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0B31A1A" w14:textId="77777777" w:rsidR="00F97242" w:rsidRPr="00A67488" w:rsidRDefault="00F97242">
            <w:pPr>
              <w:jc w:val="center"/>
              <w:rPr>
                <w:rFonts w:ascii="新細明體" w:eastAsia="新細明體" w:hAnsi="新細明體"/>
                <w:sz w:val="24"/>
                <w:szCs w:val="24"/>
              </w:rPr>
            </w:pPr>
            <w:r w:rsidRPr="00A67488">
              <w:rPr>
                <w:rFonts w:ascii="標楷體" w:eastAsia="標楷體" w:hAnsi="標楷體"/>
                <w:b/>
                <w:bCs/>
                <w:sz w:val="24"/>
                <w:szCs w:val="24"/>
              </w:rPr>
              <w:lastRenderedPageBreak/>
              <w:t>第</w:t>
            </w:r>
            <w:r w:rsidRPr="00A67488">
              <w:rPr>
                <w:rFonts w:ascii="標楷體" w:eastAsia="標楷體" w:hAnsi="標楷體"/>
                <w:b/>
                <w:bCs/>
                <w:sz w:val="24"/>
                <w:szCs w:val="24"/>
              </w:rPr>
              <w:br/>
            </w:r>
            <w:r w:rsidRPr="00A67488">
              <w:rPr>
                <w:rFonts w:ascii="Times New Roman" w:eastAsia="標楷體" w:hAnsi="Times New Roman" w:cs="Times New Roman"/>
                <w:b/>
                <w:bCs/>
                <w:sz w:val="24"/>
                <w:szCs w:val="24"/>
              </w:rPr>
              <w:t>1</w:t>
            </w:r>
            <w:r w:rsidRPr="00A67488">
              <w:rPr>
                <w:rFonts w:ascii="Times New Roman" w:eastAsia="標楷體" w:hAnsi="Times New Roman" w:cs="Times New Roman"/>
                <w:b/>
                <w:bCs/>
                <w:sz w:val="24"/>
                <w:szCs w:val="24"/>
              </w:rPr>
              <w:br/>
            </w:r>
            <w:r w:rsidRPr="00A67488">
              <w:rPr>
                <w:rFonts w:ascii="標楷體" w:eastAsia="標楷體" w:hAnsi="標楷體" w:cs="Times New Roman"/>
                <w:b/>
                <w:bCs/>
                <w:sz w:val="24"/>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652C4" w14:textId="10266528" w:rsidR="00A67488" w:rsidRPr="00A67488" w:rsidRDefault="00F97242">
            <w:pPr>
              <w:rPr>
                <w:rFonts w:cs="Times New Roman"/>
                <w:sz w:val="24"/>
                <w:szCs w:val="24"/>
              </w:rPr>
            </w:pPr>
            <w:r w:rsidRPr="00A67488">
              <w:rPr>
                <w:rFonts w:ascii="標楷體" w:eastAsia="標楷體" w:hAnsi="標楷體"/>
                <w:b/>
                <w:bCs/>
                <w:color w:val="000000"/>
                <w:sz w:val="24"/>
                <w:szCs w:val="24"/>
              </w:rPr>
              <w:t>高雄小港機場／濟州</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漢拏樹木園夜市</w:t>
            </w:r>
            <w:r w:rsidR="00A67488" w:rsidRPr="00A67488">
              <w:rPr>
                <w:rFonts w:hint="eastAsia"/>
                <w:b/>
                <w:bCs/>
                <w:color w:val="000000"/>
                <w:sz w:val="24"/>
                <w:szCs w:val="24"/>
                <w:lang w:eastAsia="zh-TW"/>
              </w:rPr>
              <w:t xml:space="preserve">  </w:t>
            </w:r>
            <w:r w:rsidRPr="00A67488">
              <w:rPr>
                <w:rFonts w:ascii="Times New Roman" w:hAnsi="Times New Roman" w:cs="Times New Roman"/>
                <w:sz w:val="24"/>
                <w:szCs w:val="24"/>
              </w:rPr>
              <w:t>KHH/CJU</w:t>
            </w:r>
            <w:r w:rsidRPr="00A67488">
              <w:rPr>
                <w:rFonts w:ascii="Times New Roman" w:hAnsi="Times New Roman" w:cs="Times New Roman"/>
                <w:sz w:val="24"/>
                <w:szCs w:val="24"/>
              </w:rPr>
              <w:t xml:space="preserve">　</w:t>
            </w:r>
            <w:r w:rsidRPr="00A67488">
              <w:rPr>
                <w:rFonts w:ascii="Times New Roman" w:hAnsi="Times New Roman" w:cs="Times New Roman"/>
                <w:sz w:val="24"/>
                <w:szCs w:val="24"/>
              </w:rPr>
              <w:t>TW690</w:t>
            </w:r>
            <w:r w:rsidRPr="00A67488">
              <w:rPr>
                <w:rFonts w:ascii="Times New Roman" w:hAnsi="Times New Roman" w:cs="Times New Roman"/>
                <w:sz w:val="24"/>
                <w:szCs w:val="24"/>
              </w:rPr>
              <w:t xml:space="preserve">　</w:t>
            </w:r>
            <w:r w:rsidRPr="00A67488">
              <w:rPr>
                <w:rFonts w:ascii="Times New Roman" w:hAnsi="Times New Roman" w:cs="Times New Roman"/>
                <w:sz w:val="24"/>
                <w:szCs w:val="24"/>
              </w:rPr>
              <w:t>13</w:t>
            </w:r>
            <w:r w:rsidRPr="00A67488">
              <w:rPr>
                <w:rFonts w:ascii="Times New Roman" w:hAnsi="Times New Roman" w:cs="Times New Roman"/>
                <w:sz w:val="24"/>
                <w:szCs w:val="24"/>
              </w:rPr>
              <w:t>：</w:t>
            </w:r>
            <w:r w:rsidRPr="00A67488">
              <w:rPr>
                <w:rFonts w:ascii="Times New Roman" w:hAnsi="Times New Roman" w:cs="Times New Roman"/>
                <w:sz w:val="24"/>
                <w:szCs w:val="24"/>
              </w:rPr>
              <w:t>45~17</w:t>
            </w:r>
            <w:r w:rsidRPr="00A67488">
              <w:rPr>
                <w:rFonts w:ascii="Times New Roman" w:hAnsi="Times New Roman" w:cs="Times New Roman"/>
                <w:sz w:val="24"/>
                <w:szCs w:val="24"/>
              </w:rPr>
              <w:t>：</w:t>
            </w:r>
            <w:r w:rsidRPr="00A67488">
              <w:rPr>
                <w:rFonts w:ascii="Times New Roman" w:hAnsi="Times New Roman" w:cs="Times New Roman"/>
                <w:sz w:val="24"/>
                <w:szCs w:val="24"/>
              </w:rPr>
              <w:t>10</w:t>
            </w:r>
          </w:p>
          <w:p w14:paraId="134D4367" w14:textId="77777777" w:rsidR="00A67488" w:rsidRPr="00A67488" w:rsidRDefault="00F97242">
            <w:pPr>
              <w:rPr>
                <w:rFonts w:ascii="標楷體" w:eastAsia="標楷體" w:hAnsi="標楷體"/>
                <w:color w:val="330033"/>
                <w:sz w:val="24"/>
                <w:szCs w:val="24"/>
                <w:lang w:eastAsia="zh-TW"/>
              </w:rPr>
            </w:pPr>
            <w:r w:rsidRPr="00A67488">
              <w:rPr>
                <w:rFonts w:ascii="標楷體" w:eastAsia="標楷體" w:hAnsi="標楷體"/>
                <w:color w:val="004E9A"/>
                <w:sz w:val="24"/>
                <w:szCs w:val="24"/>
              </w:rPr>
              <w:t>【漢拏樹木園露天夜市】</w:t>
            </w:r>
            <w:r w:rsidRPr="00A67488">
              <w:rPr>
                <w:rFonts w:ascii="標楷體" w:eastAsia="標楷體" w:hAnsi="標楷體"/>
                <w:color w:val="330033"/>
                <w:sz w:val="24"/>
                <w:szCs w:val="24"/>
              </w:rPr>
              <w:t>漢拏樹木園露天夜市每天晚間六點開始營業，可以說是濟州當地小吃聚集地，台灣綜藝節目～綜藝玩很大也來拍攝及推薦，這邊有各式韓式小吃，加上可愛的餐車，以及週邊點亮了星光燈泡，讓您在愉快的夜晚享用美食。</w:t>
            </w:r>
          </w:p>
          <w:p w14:paraId="01FD43DF" w14:textId="42034A7C" w:rsidR="00F97242" w:rsidRPr="00A67488" w:rsidRDefault="00F97242">
            <w:pPr>
              <w:rPr>
                <w:sz w:val="24"/>
                <w:szCs w:val="24"/>
              </w:rPr>
            </w:pPr>
            <w:r w:rsidRPr="00A67488">
              <w:rPr>
                <w:rFonts w:ascii="標楷體" w:eastAsia="標楷體" w:hAnsi="標楷體"/>
                <w:color w:val="FF0000"/>
                <w:sz w:val="24"/>
                <w:szCs w:val="24"/>
              </w:rPr>
              <w:t>註:夜市若遇天候因素或臨時休息日，則改由中央地下街替代，敬請見諒。</w:t>
            </w:r>
          </w:p>
        </w:tc>
      </w:tr>
      <w:tr w:rsidR="00F97242" w:rsidRPr="00A67488" w14:paraId="33C1061B" w14:textId="77777777" w:rsidTr="00F9724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9B0B913" w14:textId="77777777" w:rsidR="00F97242" w:rsidRPr="00A67488" w:rsidRDefault="00F97242">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B90350" w14:textId="77777777" w:rsidR="00F97242" w:rsidRPr="00A67488" w:rsidRDefault="00F97242">
            <w:pPr>
              <w:rPr>
                <w:sz w:val="24"/>
                <w:szCs w:val="24"/>
              </w:rPr>
            </w:pPr>
            <w:r w:rsidRPr="00A67488">
              <w:rPr>
                <w:rFonts w:ascii="標楷體" w:eastAsia="標楷體" w:hAnsi="標楷體"/>
                <w:sz w:val="24"/>
                <w:szCs w:val="24"/>
              </w:rPr>
              <w:t xml:space="preserve">早餐：XXX　　中餐：XXX　　晚餐：【濟州一品家】豆腐鍋+營養石鍋飯 +季節小菜　　</w:t>
            </w:r>
          </w:p>
        </w:tc>
      </w:tr>
      <w:tr w:rsidR="00F97242" w:rsidRPr="00A67488" w14:paraId="02095E64" w14:textId="77777777" w:rsidTr="00F9724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F13FEF9" w14:textId="77777777" w:rsidR="00F97242" w:rsidRPr="00A67488" w:rsidRDefault="00F97242">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293CAD" w14:textId="77777777" w:rsidR="00F97242" w:rsidRPr="00A67488" w:rsidRDefault="00F97242">
            <w:pPr>
              <w:rPr>
                <w:sz w:val="24"/>
                <w:szCs w:val="24"/>
              </w:rPr>
            </w:pPr>
            <w:r w:rsidRPr="00A67488">
              <w:rPr>
                <w:rFonts w:ascii="標楷體" w:eastAsia="標楷體" w:hAnsi="標楷體"/>
                <w:sz w:val="24"/>
                <w:szCs w:val="24"/>
              </w:rPr>
              <w:t>住宿： SUN LAND HOTEL 或Sea Cliff Hotel Jeju 或 </w:t>
            </w:r>
            <w:hyperlink r:id="rId18" w:history="1">
              <w:r w:rsidRPr="00A67488">
                <w:rPr>
                  <w:rStyle w:val="af5"/>
                  <w:rFonts w:ascii="標楷體" w:eastAsia="標楷體" w:hAnsi="標楷體"/>
                  <w:sz w:val="24"/>
                  <w:szCs w:val="24"/>
                </w:rPr>
                <w:t>BLACK SANDS HOTEL JEJU</w:t>
              </w:r>
            </w:hyperlink>
            <w:r w:rsidRPr="00A67488">
              <w:rPr>
                <w:rFonts w:ascii="標楷體" w:eastAsia="標楷體" w:hAnsi="標楷體"/>
                <w:sz w:val="24"/>
                <w:szCs w:val="24"/>
              </w:rPr>
              <w:t> 或 </w:t>
            </w:r>
            <w:hyperlink r:id="rId19" w:history="1">
              <w:r w:rsidRPr="00A67488">
                <w:rPr>
                  <w:rStyle w:val="af5"/>
                  <w:rFonts w:ascii="標楷體" w:eastAsia="標楷體" w:hAnsi="標楷體"/>
                  <w:sz w:val="24"/>
                  <w:szCs w:val="24"/>
                </w:rPr>
                <w:t>Jeju in Hotel</w:t>
              </w:r>
            </w:hyperlink>
            <w:r w:rsidRPr="00A67488">
              <w:rPr>
                <w:rFonts w:ascii="標楷體" w:eastAsia="標楷體" w:hAnsi="標楷體"/>
                <w:sz w:val="24"/>
                <w:szCs w:val="24"/>
              </w:rPr>
              <w:t> 或 </w:t>
            </w:r>
            <w:hyperlink r:id="rId20" w:history="1">
              <w:r w:rsidRPr="00A67488">
                <w:rPr>
                  <w:rStyle w:val="af5"/>
                  <w:rFonts w:ascii="標楷體" w:eastAsia="標楷體" w:hAnsi="標楷體"/>
                  <w:sz w:val="24"/>
                  <w:szCs w:val="24"/>
                </w:rPr>
                <w:t>SIMS HOTEL</w:t>
              </w:r>
            </w:hyperlink>
            <w:r w:rsidRPr="00A67488">
              <w:rPr>
                <w:rFonts w:ascii="標楷體" w:eastAsia="標楷體" w:hAnsi="標楷體"/>
                <w:sz w:val="24"/>
                <w:szCs w:val="24"/>
              </w:rPr>
              <w:t> 或同級</w:t>
            </w:r>
          </w:p>
        </w:tc>
      </w:tr>
      <w:tr w:rsidR="00F97242" w:rsidRPr="00A67488" w14:paraId="03F40283" w14:textId="77777777" w:rsidTr="00F9724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C76D5E1" w14:textId="77777777" w:rsidR="00F97242" w:rsidRPr="00A67488" w:rsidRDefault="00F97242">
            <w:pPr>
              <w:jc w:val="center"/>
              <w:rPr>
                <w:sz w:val="24"/>
                <w:szCs w:val="24"/>
              </w:rPr>
            </w:pPr>
            <w:r w:rsidRPr="00A67488">
              <w:rPr>
                <w:rFonts w:ascii="標楷體" w:eastAsia="標楷體" w:hAnsi="標楷體"/>
                <w:b/>
                <w:bCs/>
                <w:sz w:val="24"/>
                <w:szCs w:val="24"/>
              </w:rPr>
              <w:t>第</w:t>
            </w:r>
            <w:r w:rsidRPr="00A67488">
              <w:rPr>
                <w:rFonts w:ascii="標楷體" w:eastAsia="標楷體" w:hAnsi="標楷體"/>
                <w:b/>
                <w:bCs/>
                <w:sz w:val="24"/>
                <w:szCs w:val="24"/>
              </w:rPr>
              <w:br/>
            </w:r>
            <w:r w:rsidRPr="00A67488">
              <w:rPr>
                <w:rFonts w:ascii="Times New Roman" w:eastAsia="標楷體" w:hAnsi="Times New Roman" w:cs="Times New Roman"/>
                <w:b/>
                <w:bCs/>
                <w:sz w:val="24"/>
                <w:szCs w:val="24"/>
              </w:rPr>
              <w:t>2</w:t>
            </w:r>
            <w:r w:rsidRPr="00A67488">
              <w:rPr>
                <w:rFonts w:ascii="Times New Roman" w:eastAsia="標楷體" w:hAnsi="Times New Roman" w:cs="Times New Roman"/>
                <w:b/>
                <w:bCs/>
                <w:sz w:val="24"/>
                <w:szCs w:val="24"/>
              </w:rPr>
              <w:br/>
            </w:r>
            <w:r w:rsidRPr="00A67488">
              <w:rPr>
                <w:rFonts w:ascii="標楷體" w:eastAsia="標楷體" w:hAnsi="標楷體" w:cs="Times New Roman"/>
                <w:b/>
                <w:bCs/>
                <w:sz w:val="24"/>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C4818" w14:textId="77777777" w:rsidR="00A67488" w:rsidRDefault="00F97242">
            <w:pPr>
              <w:rPr>
                <w:rFonts w:ascii="標楷體" w:eastAsia="標楷體" w:hAnsi="標楷體"/>
                <w:b/>
                <w:bCs/>
                <w:color w:val="000000"/>
                <w:sz w:val="24"/>
                <w:szCs w:val="24"/>
              </w:rPr>
            </w:pPr>
            <w:r w:rsidRPr="00A67488">
              <w:rPr>
                <w:rFonts w:ascii="標楷體" w:eastAsia="標楷體" w:hAnsi="標楷體"/>
                <w:b/>
                <w:bCs/>
                <w:color w:val="000000"/>
                <w:sz w:val="24"/>
                <w:szCs w:val="24"/>
              </w:rPr>
              <w:t>韓流文化體驗(韓式飯捲DIY+傳統韓服體驗)</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UNESCO世界自然遺產~城山日出峰</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涉地可支)</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濟州鐵軌自行車(四人一臺)</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E-MART超市</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東門傳統市場(食尚玩家推薦、美食大探索)</w:t>
            </w:r>
          </w:p>
          <w:p w14:paraId="5783ADD9" w14:textId="71B13199" w:rsidR="00A67488" w:rsidRDefault="00A67488">
            <w:pPr>
              <w:rPr>
                <w:rFonts w:ascii="標楷體" w:eastAsia="標楷體" w:hAnsi="標楷體"/>
                <w:color w:val="330033"/>
                <w:sz w:val="24"/>
                <w:szCs w:val="24"/>
                <w:lang w:eastAsia="zh-TW"/>
              </w:rPr>
            </w:pPr>
            <w:r w:rsidRPr="00A67488">
              <w:rPr>
                <w:rFonts w:ascii="標楷體" w:eastAsia="標楷體" w:hAnsi="標楷體"/>
                <w:color w:val="004E9A"/>
                <w:sz w:val="24"/>
                <w:szCs w:val="24"/>
              </w:rPr>
              <w:t>【韓流文化體驗(韓式飯捲DIY+傳統韓服體驗)】</w:t>
            </w:r>
            <w:r w:rsidRPr="00A67488">
              <w:rPr>
                <w:rFonts w:ascii="標楷體" w:eastAsia="標楷體" w:hAnsi="標楷體"/>
                <w:color w:val="330033"/>
                <w:sz w:val="24"/>
                <w:szCs w:val="24"/>
              </w:rPr>
              <w:t>體驗製作韓式紫菜包飯，另安排親自穿著傳統韓服，韓服的線條兼具曲線與直線之美，您可拿著相機隨意拍攝，留下永恆回憶。</w:t>
            </w:r>
          </w:p>
          <w:p w14:paraId="6127F405" w14:textId="54C942E7" w:rsidR="00A67488" w:rsidRDefault="00A67488">
            <w:pPr>
              <w:rPr>
                <w:rFonts w:ascii="標楷體" w:eastAsia="標楷體" w:hAnsi="標楷體"/>
                <w:color w:val="330033"/>
                <w:sz w:val="24"/>
                <w:szCs w:val="24"/>
                <w:lang w:eastAsia="zh-TW"/>
              </w:rPr>
            </w:pPr>
            <w:r w:rsidRPr="00A67488">
              <w:rPr>
                <w:rFonts w:ascii="標楷體" w:eastAsia="標楷體" w:hAnsi="標楷體"/>
                <w:color w:val="004E9A"/>
                <w:sz w:val="24"/>
                <w:szCs w:val="24"/>
              </w:rPr>
              <w:t>【城山日出峰】</w:t>
            </w:r>
            <w:r w:rsidRPr="00A67488">
              <w:rPr>
                <w:rFonts w:ascii="標楷體" w:eastAsia="標楷體" w:hAnsi="標楷體"/>
                <w:color w:val="330033"/>
                <w:sz w:val="24"/>
                <w:szCs w:val="24"/>
              </w:rPr>
              <w:t>為漢拏山360個止火焰山之一，也是世界最大的突出於海岸的火山口，攀登30分鐘左右到達山頂；由此也可觀看日落，加上可以瞭望一片廣闊的牧場，美不勝收，令人嘆為觀止，遠眺這山峰綺麗景色。</w:t>
            </w:r>
          </w:p>
          <w:p w14:paraId="79BEFB92" w14:textId="2EC61A48" w:rsidR="00A67488" w:rsidRDefault="00A67488">
            <w:pPr>
              <w:rPr>
                <w:rFonts w:ascii="標楷體" w:eastAsia="標楷體" w:hAnsi="標楷體"/>
                <w:color w:val="330033"/>
                <w:sz w:val="24"/>
                <w:szCs w:val="24"/>
                <w:lang w:eastAsia="zh-TW"/>
              </w:rPr>
            </w:pPr>
            <w:r w:rsidRPr="00A67488">
              <w:rPr>
                <w:rFonts w:ascii="標楷體" w:eastAsia="標楷體" w:hAnsi="標楷體"/>
                <w:color w:val="004E9A"/>
                <w:sz w:val="24"/>
                <w:szCs w:val="24"/>
              </w:rPr>
              <w:t>【涉地可支(涉地岬)】</w:t>
            </w:r>
            <w:r w:rsidRPr="00A67488">
              <w:rPr>
                <w:rFonts w:ascii="標楷體" w:eastAsia="標楷體" w:hAnsi="標楷體"/>
                <w:color w:val="330033"/>
                <w:sz w:val="24"/>
                <w:szCs w:val="24"/>
              </w:rPr>
              <w:t>「涉地」是這一地區古代時的名稱，「可支」是濟州島方言，指如鼻端模樣尖尖突出的地形。特別是一到春天此地的油菜花與燦爛金黃的陽光、湛藍的海洋相互輝映。遼闊平緩的可支山坡上有名為俠子煙臺，由石頭搭成的烽燧臺，呈正方形，相對而言保存著原貌。山頂有著白色燈塔，紅色的泥土、蔚藍的天空與大海，呈現充滿異國風情的美景。</w:t>
            </w:r>
          </w:p>
          <w:p w14:paraId="54AA2F86" w14:textId="1FEDFF20" w:rsidR="00A67488" w:rsidRDefault="00A67488">
            <w:pPr>
              <w:rPr>
                <w:rFonts w:hint="eastAsia"/>
                <w:b/>
                <w:bCs/>
                <w:color w:val="000000"/>
                <w:sz w:val="24"/>
                <w:szCs w:val="24"/>
                <w:lang w:eastAsia="zh-TW"/>
              </w:rPr>
            </w:pPr>
            <w:r w:rsidRPr="00A67488">
              <w:rPr>
                <w:rFonts w:ascii="標楷體" w:eastAsia="標楷體" w:hAnsi="標楷體"/>
                <w:color w:val="004E9A"/>
                <w:sz w:val="24"/>
                <w:szCs w:val="24"/>
              </w:rPr>
              <w:t>【鐵路自行車4人一部】</w:t>
            </w:r>
            <w:r w:rsidRPr="00A67488">
              <w:rPr>
                <w:rFonts w:ascii="標楷體" w:eastAsia="標楷體" w:hAnsi="標楷體"/>
                <w:color w:val="330033"/>
                <w:sz w:val="24"/>
                <w:szCs w:val="24"/>
              </w:rPr>
              <w:t>座落於龍臥岳與月朗峰富附近，可以一邊享受微風、欣賞山岳，體驗祥和又閒適的濟州島氣息。自行車是採人力結合電力的形式運作，所以就算沒有力氣踩，自行車一樣可以緩緩前進，輕鬆又富趣味，沿途還可欣賞風景，所以適合全家大小一起同樂。</w:t>
            </w:r>
          </w:p>
          <w:p w14:paraId="35F7F162" w14:textId="0B45237A" w:rsidR="00F97242" w:rsidRPr="00A67488" w:rsidRDefault="00F97242">
            <w:pPr>
              <w:rPr>
                <w:sz w:val="24"/>
                <w:szCs w:val="24"/>
              </w:rPr>
            </w:pPr>
            <w:r w:rsidRPr="00A67488">
              <w:rPr>
                <w:rFonts w:ascii="標楷體" w:eastAsia="標楷體" w:hAnsi="標楷體"/>
                <w:color w:val="004E9A"/>
                <w:sz w:val="24"/>
                <w:szCs w:val="24"/>
              </w:rPr>
              <w:t>【東門傳統市場】</w:t>
            </w:r>
            <w:r w:rsidRPr="00A67488">
              <w:rPr>
                <w:rFonts w:ascii="標楷體" w:eastAsia="標楷體" w:hAnsi="標楷體"/>
                <w:color w:val="330033"/>
                <w:sz w:val="24"/>
                <w:szCs w:val="24"/>
              </w:rPr>
              <w:t>1945年光復以後，濟州東門市場正式形成，是未來濟州商圈的中心地。東門市場保留著傳統市集的特點，與大型超市相比，商品種類繁多，價格低廉，且能少量購買。</w:t>
            </w:r>
          </w:p>
        </w:tc>
      </w:tr>
      <w:tr w:rsidR="00F97242" w:rsidRPr="00A67488" w14:paraId="79519DDE" w14:textId="77777777" w:rsidTr="00F9724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3112120" w14:textId="77777777" w:rsidR="00F97242" w:rsidRPr="00A67488" w:rsidRDefault="00F97242">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091AF" w14:textId="77777777" w:rsidR="00F97242" w:rsidRPr="00A67488" w:rsidRDefault="00F97242">
            <w:pPr>
              <w:rPr>
                <w:sz w:val="24"/>
                <w:szCs w:val="24"/>
              </w:rPr>
            </w:pPr>
            <w:r w:rsidRPr="00A67488">
              <w:rPr>
                <w:rFonts w:ascii="標楷體" w:eastAsia="標楷體" w:hAnsi="標楷體"/>
                <w:sz w:val="24"/>
                <w:szCs w:val="24"/>
              </w:rPr>
              <w:t xml:space="preserve">早餐：飯店內早餐　　中餐：鮑魚澎派海鮮鍋(章魚.螃蟹.時令貝類)＋煎餅＋拉麵+季節小菜　　晚餐：韓式榨醬麵一人一碗　　</w:t>
            </w:r>
          </w:p>
        </w:tc>
      </w:tr>
      <w:tr w:rsidR="00F97242" w:rsidRPr="00A67488" w14:paraId="357CD87E" w14:textId="77777777" w:rsidTr="00F9724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B224FCD" w14:textId="77777777" w:rsidR="00F97242" w:rsidRPr="00A67488" w:rsidRDefault="00F97242">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5C4981" w14:textId="77777777" w:rsidR="00F97242" w:rsidRPr="00A67488" w:rsidRDefault="00F97242">
            <w:pPr>
              <w:rPr>
                <w:sz w:val="24"/>
                <w:szCs w:val="24"/>
              </w:rPr>
            </w:pPr>
            <w:r w:rsidRPr="00A67488">
              <w:rPr>
                <w:rFonts w:ascii="標楷體" w:eastAsia="標楷體" w:hAnsi="標楷體"/>
                <w:sz w:val="24"/>
                <w:szCs w:val="24"/>
              </w:rPr>
              <w:t>住宿： </w:t>
            </w:r>
            <w:hyperlink r:id="rId21" w:history="1">
              <w:r w:rsidRPr="00A67488">
                <w:rPr>
                  <w:rStyle w:val="af5"/>
                  <w:rFonts w:ascii="標楷體" w:eastAsia="標楷體" w:hAnsi="標楷體"/>
                  <w:sz w:val="24"/>
                  <w:szCs w:val="24"/>
                </w:rPr>
                <w:t>SIMS HOTEL</w:t>
              </w:r>
            </w:hyperlink>
            <w:r w:rsidRPr="00A67488">
              <w:rPr>
                <w:rFonts w:ascii="標楷體" w:eastAsia="標楷體" w:hAnsi="標楷體"/>
                <w:sz w:val="24"/>
                <w:szCs w:val="24"/>
              </w:rPr>
              <w:t> 或SUN LAND HOTEL 或 </w:t>
            </w:r>
            <w:hyperlink r:id="rId22" w:history="1">
              <w:r w:rsidRPr="00A67488">
                <w:rPr>
                  <w:rStyle w:val="af5"/>
                  <w:rFonts w:ascii="標楷體" w:eastAsia="標楷體" w:hAnsi="標楷體"/>
                  <w:sz w:val="24"/>
                  <w:szCs w:val="24"/>
                </w:rPr>
                <w:t>BLACK SANDS HOTEL JEJU</w:t>
              </w:r>
            </w:hyperlink>
            <w:r w:rsidRPr="00A67488">
              <w:rPr>
                <w:rFonts w:ascii="標楷體" w:eastAsia="標楷體" w:hAnsi="標楷體"/>
                <w:sz w:val="24"/>
                <w:szCs w:val="24"/>
              </w:rPr>
              <w:t> 或 </w:t>
            </w:r>
            <w:hyperlink r:id="rId23" w:history="1">
              <w:r w:rsidRPr="00A67488">
                <w:rPr>
                  <w:rStyle w:val="af5"/>
                  <w:rFonts w:ascii="標楷體" w:eastAsia="標楷體" w:hAnsi="標楷體"/>
                  <w:sz w:val="24"/>
                  <w:szCs w:val="24"/>
                </w:rPr>
                <w:t>Jeju in Hotel</w:t>
              </w:r>
            </w:hyperlink>
            <w:r w:rsidRPr="00A67488">
              <w:rPr>
                <w:rFonts w:ascii="標楷體" w:eastAsia="標楷體" w:hAnsi="標楷體"/>
                <w:sz w:val="24"/>
                <w:szCs w:val="24"/>
              </w:rPr>
              <w:t> 或Sea Cliff Hotel Jeju 或同級</w:t>
            </w:r>
          </w:p>
        </w:tc>
      </w:tr>
      <w:tr w:rsidR="00F97242" w:rsidRPr="00A67488" w14:paraId="0B480575" w14:textId="77777777" w:rsidTr="00F9724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18A32B7" w14:textId="77777777" w:rsidR="00F97242" w:rsidRPr="00A67488" w:rsidRDefault="00F97242">
            <w:pPr>
              <w:jc w:val="center"/>
              <w:rPr>
                <w:sz w:val="24"/>
                <w:szCs w:val="24"/>
              </w:rPr>
            </w:pPr>
            <w:r w:rsidRPr="00A67488">
              <w:rPr>
                <w:rFonts w:ascii="標楷體" w:eastAsia="標楷體" w:hAnsi="標楷體"/>
                <w:b/>
                <w:bCs/>
                <w:sz w:val="24"/>
                <w:szCs w:val="24"/>
              </w:rPr>
              <w:t>第</w:t>
            </w:r>
            <w:r w:rsidRPr="00A67488">
              <w:rPr>
                <w:rFonts w:ascii="標楷體" w:eastAsia="標楷體" w:hAnsi="標楷體"/>
                <w:b/>
                <w:bCs/>
                <w:sz w:val="24"/>
                <w:szCs w:val="24"/>
              </w:rPr>
              <w:br/>
            </w:r>
            <w:r w:rsidRPr="00A67488">
              <w:rPr>
                <w:rFonts w:ascii="Times New Roman" w:eastAsia="標楷體" w:hAnsi="Times New Roman" w:cs="Times New Roman"/>
                <w:b/>
                <w:bCs/>
                <w:sz w:val="24"/>
                <w:szCs w:val="24"/>
              </w:rPr>
              <w:t>3</w:t>
            </w:r>
            <w:r w:rsidRPr="00A67488">
              <w:rPr>
                <w:rFonts w:ascii="Times New Roman" w:eastAsia="標楷體" w:hAnsi="Times New Roman" w:cs="Times New Roman"/>
                <w:b/>
                <w:bCs/>
                <w:sz w:val="24"/>
                <w:szCs w:val="24"/>
              </w:rPr>
              <w:br/>
            </w:r>
            <w:r w:rsidRPr="00A67488">
              <w:rPr>
                <w:rFonts w:ascii="標楷體" w:eastAsia="標楷體" w:hAnsi="標楷體" w:cs="Times New Roman"/>
                <w:b/>
                <w:bCs/>
                <w:sz w:val="24"/>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4477B" w14:textId="77777777" w:rsidR="00A67488" w:rsidRDefault="00F97242">
            <w:pPr>
              <w:rPr>
                <w:rFonts w:ascii="標楷體" w:eastAsia="標楷體" w:hAnsi="標楷體"/>
                <w:b/>
                <w:bCs/>
                <w:color w:val="000000"/>
                <w:sz w:val="24"/>
                <w:szCs w:val="24"/>
                <w:lang w:eastAsia="zh-TW"/>
              </w:rPr>
            </w:pPr>
            <w:r w:rsidRPr="00A67488">
              <w:rPr>
                <w:rFonts w:ascii="標楷體" w:eastAsia="標楷體" w:hAnsi="標楷體"/>
                <w:b/>
                <w:bCs/>
                <w:color w:val="000000"/>
                <w:sz w:val="24"/>
                <w:szCs w:val="24"/>
              </w:rPr>
              <w:t>海女博物館</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自然人(水仙花/堇菜屬+四季花園)+花足浴</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泰迪熊野生動物王國(贈送吊飾每人乙隻)</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舊嚴里石鹽田場</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東邊松堂童話村+濟州最大星巴克+吉卜力周邊店</w:t>
            </w:r>
            <w:proofErr w:type="spellStart"/>
            <w:r w:rsidRPr="00A67488">
              <w:rPr>
                <w:rFonts w:ascii="標楷體" w:eastAsia="標楷體" w:hAnsi="標楷體"/>
                <w:b/>
                <w:bCs/>
                <w:color w:val="000000"/>
                <w:sz w:val="24"/>
                <w:szCs w:val="24"/>
              </w:rPr>
              <w:t>Dotorisup</w:t>
            </w:r>
            <w:proofErr w:type="spellEnd"/>
            <w:r w:rsidRPr="00A67488">
              <w:rPr>
                <w:rFonts w:ascii="標楷體" w:eastAsia="標楷體" w:hAnsi="標楷體"/>
                <w:b/>
                <w:bCs/>
                <w:color w:val="000000"/>
                <w:sz w:val="24"/>
                <w:szCs w:val="24"/>
              </w:rPr>
              <w:t>橡子共和國</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新昌風車海岸道路</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網美IG打卡景點~梨湖紅白小馬燈塔</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倫敦貝果博物館+小狗咖啡廳(店內消費自理)</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蓮洞商圈</w:t>
            </w:r>
          </w:p>
          <w:p w14:paraId="631B52D2" w14:textId="2A452BF1" w:rsidR="00486938" w:rsidRDefault="00486938">
            <w:pPr>
              <w:rPr>
                <w:rFonts w:ascii="標楷體" w:eastAsia="標楷體" w:hAnsi="標楷體"/>
                <w:color w:val="330033"/>
                <w:sz w:val="24"/>
                <w:szCs w:val="24"/>
                <w:lang w:eastAsia="zh-TW"/>
              </w:rPr>
            </w:pPr>
            <w:r w:rsidRPr="00486938">
              <w:rPr>
                <w:rFonts w:ascii="標楷體" w:eastAsia="標楷體" w:hAnsi="標楷體"/>
                <w:color w:val="004E9A"/>
                <w:sz w:val="24"/>
                <w:szCs w:val="24"/>
              </w:rPr>
              <w:t>【泰迪熊野生動物王國】</w:t>
            </w:r>
            <w:r w:rsidRPr="00A67488">
              <w:rPr>
                <w:rFonts w:ascii="標楷體" w:eastAsia="標楷體" w:hAnsi="標楷體"/>
                <w:color w:val="330033"/>
                <w:sz w:val="24"/>
                <w:szCs w:val="24"/>
              </w:rPr>
              <w:t>由泰迪熊和各式各樣的動物玩偶組成的可愛「動物園」，無論是大人或小朋友，都很難抗拒這一個充滿童趣與歡樂的世界。這裡除了許多可愛的泰迪熊之外還增加了許多可愛的動物，這些可愛的絨毛娃娃共組一個無牢籠的可愛動物園，無論是凶猛的老虎、鱷魚，或是可愛的小綿羊、小白兔，遊客都可以近距離的觸摸和拍照。</w:t>
            </w:r>
          </w:p>
          <w:p w14:paraId="6BB660D0" w14:textId="4EACF80F" w:rsidR="00486938" w:rsidRDefault="00486938">
            <w:pPr>
              <w:rPr>
                <w:rFonts w:ascii="標楷體" w:eastAsia="標楷體" w:hAnsi="標楷體"/>
                <w:color w:val="330033"/>
                <w:sz w:val="24"/>
                <w:szCs w:val="24"/>
                <w:lang w:eastAsia="zh-TW"/>
              </w:rPr>
            </w:pPr>
            <w:r w:rsidRPr="00486938">
              <w:rPr>
                <w:rFonts w:ascii="標楷體" w:eastAsia="標楷體" w:hAnsi="標楷體"/>
                <w:color w:val="004E9A"/>
                <w:sz w:val="24"/>
                <w:szCs w:val="24"/>
              </w:rPr>
              <w:t>【舊嚴里石鹽田場】</w:t>
            </w:r>
            <w:r w:rsidRPr="00A67488">
              <w:rPr>
                <w:rFonts w:ascii="標楷體" w:eastAsia="標楷體" w:hAnsi="標楷體"/>
                <w:color w:val="330033"/>
                <w:sz w:val="24"/>
                <w:szCs w:val="24"/>
              </w:rPr>
              <w:t>舊嚴里的「石鹽田」是在廣闊的玄武岩上生產海鹽的地方，舊嚴里居民利用這樣的天然岩盤地帶生產鹽。而「石鹽田」 的海岸道路獲選為韓國美麗海岸道路</w:t>
            </w:r>
            <w:r w:rsidRPr="00A67488">
              <w:rPr>
                <w:rFonts w:ascii="標楷體" w:eastAsia="標楷體" w:hAnsi="標楷體"/>
                <w:color w:val="330033"/>
                <w:sz w:val="24"/>
                <w:szCs w:val="24"/>
              </w:rPr>
              <w:lastRenderedPageBreak/>
              <w:t>(海岸世界路)，舊嚴浦口的另一邊有座石製燈塔，是用來照亮漁夫們深夜回家之路的燈塔。玄武岩板上的岩田與石燈塔都是僅在濟州才能看到的重要海洋文化遺產。</w:t>
            </w:r>
          </w:p>
          <w:p w14:paraId="2A5D0D11" w14:textId="4ECB05C3" w:rsidR="00486938" w:rsidRDefault="00486938">
            <w:pPr>
              <w:rPr>
                <w:rFonts w:ascii="標楷體" w:eastAsia="標楷體" w:hAnsi="標楷體"/>
                <w:color w:val="330033"/>
                <w:sz w:val="24"/>
                <w:szCs w:val="24"/>
                <w:lang w:eastAsia="zh-TW"/>
              </w:rPr>
            </w:pPr>
            <w:r w:rsidRPr="00486938">
              <w:rPr>
                <w:rFonts w:ascii="標楷體" w:eastAsia="標楷體" w:hAnsi="標楷體"/>
                <w:color w:val="004E9A"/>
                <w:sz w:val="24"/>
                <w:szCs w:val="24"/>
              </w:rPr>
              <w:t>【東邊松堂童話村】</w:t>
            </w:r>
            <w:r w:rsidRPr="00A67488">
              <w:rPr>
                <w:rFonts w:ascii="標楷體" w:eastAsia="標楷體" w:hAnsi="標楷體"/>
                <w:color w:val="330033"/>
                <w:sz w:val="24"/>
                <w:szCs w:val="24"/>
              </w:rPr>
              <w:t>位於濟州東部羣嶽的中心地帶，是可將周圍的山脈美景盡收眼底的一處自然親和型公園。以濟州之樹，濟州之石，濟州文化及神話，四季花卉爲理念設計的主題公園，核心價值立足於濟州，是濟州最具當地特色的公園。</w:t>
            </w:r>
          </w:p>
          <w:p w14:paraId="44488863" w14:textId="2DA51B54" w:rsidR="00486938" w:rsidRDefault="00486938">
            <w:pPr>
              <w:rPr>
                <w:rFonts w:ascii="標楷體" w:eastAsia="標楷體" w:hAnsi="標楷體"/>
                <w:color w:val="330033"/>
                <w:sz w:val="24"/>
                <w:szCs w:val="24"/>
                <w:lang w:eastAsia="zh-TW"/>
              </w:rPr>
            </w:pPr>
            <w:r w:rsidRPr="00486938">
              <w:rPr>
                <w:rFonts w:ascii="標楷體" w:eastAsia="標楷體" w:hAnsi="標楷體"/>
                <w:color w:val="004E9A"/>
                <w:sz w:val="24"/>
                <w:szCs w:val="24"/>
              </w:rPr>
              <w:t>【新昌風車海岸道路】</w:t>
            </w:r>
            <w:r w:rsidRPr="00A67488">
              <w:rPr>
                <w:rFonts w:ascii="標楷體" w:eastAsia="標楷體" w:hAnsi="標楷體"/>
                <w:color w:val="330033"/>
                <w:sz w:val="24"/>
                <w:szCs w:val="24"/>
              </w:rPr>
              <w:t>新昌風車海岸道路建有海上風力園區，在此可欣賞到沿著海岸道路成排佇立的風車。彎曲的海岸線上，白色的風車與翠綠的大海，呈現出清爽的秋日景色。尤其新昌風車海岸道路是以夕陽美景首屈一指聞名的景點。另外，在海岸道路上行駛時，可看到名為生態體驗場的步道，步道上還規劃了魚型裝置藝術、圓潭體驗場和休息空間，可拍下各種不同的風景照。</w:t>
            </w:r>
          </w:p>
          <w:p w14:paraId="23788F52" w14:textId="631F029F" w:rsidR="00486938" w:rsidRDefault="00486938">
            <w:pPr>
              <w:rPr>
                <w:rFonts w:hint="eastAsia"/>
                <w:b/>
                <w:bCs/>
                <w:color w:val="000000"/>
                <w:sz w:val="24"/>
                <w:szCs w:val="24"/>
                <w:lang w:eastAsia="zh-TW"/>
              </w:rPr>
            </w:pPr>
            <w:r w:rsidRPr="00486938">
              <w:rPr>
                <w:rFonts w:ascii="標楷體" w:eastAsia="標楷體" w:hAnsi="標楷體"/>
                <w:color w:val="004E9A"/>
                <w:sz w:val="24"/>
                <w:szCs w:val="24"/>
              </w:rPr>
              <w:t>【梨湖海水浴場（紅白馬燈塔）】</w:t>
            </w:r>
            <w:r w:rsidRPr="00A67488">
              <w:rPr>
                <w:rFonts w:ascii="標楷體" w:eastAsia="標楷體" w:hAnsi="標楷體"/>
                <w:color w:val="330033"/>
                <w:sz w:val="24"/>
                <w:szCs w:val="24"/>
              </w:rPr>
              <w:t>是最靠近濟州市區的海水浴場，交通方便且設備完善，沙灘坡度不高相對安全。夏天有許多避暑的訪客，海邊還有一片松樹林，適合野營也是它的另一個魅力。這裡的夜景也十分出名，所以就算是在晚間也有許多遊客。</w:t>
            </w:r>
          </w:p>
          <w:p w14:paraId="7DC86141" w14:textId="35885C09" w:rsidR="00F97242" w:rsidRPr="00A67488" w:rsidRDefault="00F97242">
            <w:pPr>
              <w:rPr>
                <w:sz w:val="24"/>
                <w:szCs w:val="24"/>
              </w:rPr>
            </w:pPr>
            <w:r w:rsidRPr="00486938">
              <w:rPr>
                <w:rFonts w:ascii="標楷體" w:eastAsia="標楷體" w:hAnsi="標楷體"/>
                <w:color w:val="004E9A"/>
                <w:sz w:val="24"/>
                <w:szCs w:val="24"/>
              </w:rPr>
              <w:t>【蓮洞繁華街】</w:t>
            </w:r>
            <w:r w:rsidRPr="00A67488">
              <w:rPr>
                <w:rFonts w:ascii="標楷體" w:eastAsia="標楷體" w:hAnsi="標楷體"/>
                <w:color w:val="330033"/>
                <w:sz w:val="24"/>
                <w:szCs w:val="24"/>
              </w:rPr>
              <w:t>此處為濟州市最繁華區域，各式精品、服飾商店林立，如國知名品牌NIKE、ADIDAES、FLLA…等，物美價廉；另外在大街小巷內還有各式小吃店、小酒館，讓您可以品嚐到濟州的特色小吃。</w:t>
            </w:r>
          </w:p>
        </w:tc>
      </w:tr>
      <w:tr w:rsidR="00F97242" w:rsidRPr="00A67488" w14:paraId="1366505E" w14:textId="77777777" w:rsidTr="00F9724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506234E" w14:textId="77777777" w:rsidR="00F97242" w:rsidRPr="00A67488" w:rsidRDefault="00F97242">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9F5D24" w14:textId="77777777" w:rsidR="00486938" w:rsidRDefault="00F97242">
            <w:pPr>
              <w:rPr>
                <w:rFonts w:ascii="標楷體" w:eastAsia="標楷體" w:hAnsi="標楷體"/>
                <w:sz w:val="24"/>
                <w:szCs w:val="24"/>
                <w:lang w:eastAsia="zh-TW"/>
              </w:rPr>
            </w:pPr>
            <w:r w:rsidRPr="00A67488">
              <w:rPr>
                <w:rFonts w:ascii="標楷體" w:eastAsia="標楷體" w:hAnsi="標楷體"/>
                <w:sz w:val="24"/>
                <w:szCs w:val="24"/>
              </w:rPr>
              <w:t xml:space="preserve">早餐：飯店內早餐　　中餐：鮑魚鍋巴人蔘雞 +季節小菜　　</w:t>
            </w:r>
          </w:p>
          <w:p w14:paraId="37856451" w14:textId="4B3FA4BA" w:rsidR="00F97242" w:rsidRPr="00A67488" w:rsidRDefault="00F97242">
            <w:pPr>
              <w:rPr>
                <w:sz w:val="24"/>
                <w:szCs w:val="24"/>
              </w:rPr>
            </w:pPr>
            <w:r w:rsidRPr="00A67488">
              <w:rPr>
                <w:rFonts w:ascii="標楷體" w:eastAsia="標楷體" w:hAnsi="標楷體"/>
                <w:sz w:val="24"/>
                <w:szCs w:val="24"/>
              </w:rPr>
              <w:t xml:space="preserve">晚餐：大長今漢拏亭烤肉吃到飽~牛五花+豬五花+厚切黑毛豬+季節小菜　　</w:t>
            </w:r>
          </w:p>
        </w:tc>
      </w:tr>
      <w:tr w:rsidR="00F97242" w:rsidRPr="00A67488" w14:paraId="2A222F7F" w14:textId="77777777" w:rsidTr="00F9724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725F0ED" w14:textId="77777777" w:rsidR="00F97242" w:rsidRPr="00A67488" w:rsidRDefault="00F97242">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989893" w14:textId="77777777" w:rsidR="00F97242" w:rsidRPr="00A67488" w:rsidRDefault="00F97242">
            <w:pPr>
              <w:rPr>
                <w:sz w:val="24"/>
                <w:szCs w:val="24"/>
              </w:rPr>
            </w:pPr>
            <w:r w:rsidRPr="00A67488">
              <w:rPr>
                <w:rFonts w:ascii="標楷體" w:eastAsia="標楷體" w:hAnsi="標楷體"/>
                <w:sz w:val="24"/>
                <w:szCs w:val="24"/>
              </w:rPr>
              <w:t>住宿： </w:t>
            </w:r>
            <w:hyperlink r:id="rId24" w:history="1">
              <w:r w:rsidRPr="00A67488">
                <w:rPr>
                  <w:rStyle w:val="af5"/>
                  <w:rFonts w:ascii="標楷體" w:eastAsia="標楷體" w:hAnsi="標楷體"/>
                  <w:sz w:val="24"/>
                  <w:szCs w:val="24"/>
                </w:rPr>
                <w:t>濟州 AIR CITY原五花酒店</w:t>
              </w:r>
            </w:hyperlink>
            <w:r w:rsidRPr="00A67488">
              <w:rPr>
                <w:rFonts w:ascii="標楷體" w:eastAsia="標楷體" w:hAnsi="標楷體"/>
                <w:sz w:val="24"/>
                <w:szCs w:val="24"/>
              </w:rPr>
              <w:t> 或 </w:t>
            </w:r>
            <w:hyperlink r:id="rId25" w:history="1">
              <w:r w:rsidRPr="00A67488">
                <w:rPr>
                  <w:rStyle w:val="af5"/>
                  <w:rFonts w:ascii="標楷體" w:eastAsia="標楷體" w:hAnsi="標楷體"/>
                  <w:sz w:val="24"/>
                  <w:szCs w:val="24"/>
                </w:rPr>
                <w:t>ASIA HOTEL</w:t>
              </w:r>
            </w:hyperlink>
            <w:r w:rsidRPr="00A67488">
              <w:rPr>
                <w:rFonts w:ascii="標楷體" w:eastAsia="標楷體" w:hAnsi="標楷體"/>
                <w:sz w:val="24"/>
                <w:szCs w:val="24"/>
              </w:rPr>
              <w:t> 或 </w:t>
            </w:r>
            <w:hyperlink r:id="rId26" w:history="1">
              <w:r w:rsidRPr="00A67488">
                <w:rPr>
                  <w:rStyle w:val="af5"/>
                  <w:rFonts w:ascii="標楷體" w:eastAsia="標楷體" w:hAnsi="標楷體"/>
                  <w:sz w:val="24"/>
                  <w:szCs w:val="24"/>
                </w:rPr>
                <w:t>L&amp;L Central HOTEL</w:t>
              </w:r>
            </w:hyperlink>
            <w:r w:rsidRPr="00A67488">
              <w:rPr>
                <w:rFonts w:ascii="標楷體" w:eastAsia="標楷體" w:hAnsi="標楷體"/>
                <w:sz w:val="24"/>
                <w:szCs w:val="24"/>
              </w:rPr>
              <w:t xml:space="preserve"> 或WITH JEJU HOTEL 或Ramada Jeju </w:t>
            </w:r>
            <w:proofErr w:type="spellStart"/>
            <w:r w:rsidRPr="00A67488">
              <w:rPr>
                <w:rFonts w:ascii="標楷體" w:eastAsia="標楷體" w:hAnsi="標楷體"/>
                <w:sz w:val="24"/>
                <w:szCs w:val="24"/>
              </w:rPr>
              <w:t>Hamdeok</w:t>
            </w:r>
            <w:proofErr w:type="spellEnd"/>
            <w:r w:rsidRPr="00A67488">
              <w:rPr>
                <w:rFonts w:ascii="標楷體" w:eastAsia="標楷體" w:hAnsi="標楷體"/>
                <w:sz w:val="24"/>
                <w:szCs w:val="24"/>
              </w:rPr>
              <w:t xml:space="preserve"> 或同級</w:t>
            </w:r>
          </w:p>
        </w:tc>
      </w:tr>
      <w:tr w:rsidR="00F97242" w:rsidRPr="00A67488" w14:paraId="5633362E" w14:textId="77777777" w:rsidTr="00F9724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C84EAC8" w14:textId="77777777" w:rsidR="00F97242" w:rsidRPr="00A67488" w:rsidRDefault="00F97242">
            <w:pPr>
              <w:jc w:val="center"/>
              <w:rPr>
                <w:sz w:val="24"/>
                <w:szCs w:val="24"/>
              </w:rPr>
            </w:pPr>
            <w:r w:rsidRPr="00A67488">
              <w:rPr>
                <w:rFonts w:ascii="標楷體" w:eastAsia="標楷體" w:hAnsi="標楷體"/>
                <w:b/>
                <w:bCs/>
                <w:sz w:val="24"/>
                <w:szCs w:val="24"/>
              </w:rPr>
              <w:t>第</w:t>
            </w:r>
            <w:r w:rsidRPr="00A67488">
              <w:rPr>
                <w:rFonts w:ascii="標楷體" w:eastAsia="標楷體" w:hAnsi="標楷體"/>
                <w:b/>
                <w:bCs/>
                <w:sz w:val="24"/>
                <w:szCs w:val="24"/>
              </w:rPr>
              <w:br/>
            </w:r>
            <w:r w:rsidRPr="00A67488">
              <w:rPr>
                <w:rFonts w:ascii="Times New Roman" w:eastAsia="標楷體" w:hAnsi="Times New Roman" w:cs="Times New Roman"/>
                <w:b/>
                <w:bCs/>
                <w:sz w:val="24"/>
                <w:szCs w:val="24"/>
              </w:rPr>
              <w:t>4</w:t>
            </w:r>
            <w:r w:rsidRPr="00A67488">
              <w:rPr>
                <w:rFonts w:ascii="Times New Roman" w:eastAsia="標楷體" w:hAnsi="Times New Roman" w:cs="Times New Roman"/>
                <w:b/>
                <w:bCs/>
                <w:sz w:val="24"/>
                <w:szCs w:val="24"/>
              </w:rPr>
              <w:br/>
            </w:r>
            <w:r w:rsidRPr="00A67488">
              <w:rPr>
                <w:rFonts w:ascii="標楷體" w:eastAsia="標楷體" w:hAnsi="標楷體" w:cs="Times New Roman"/>
                <w:b/>
                <w:bCs/>
                <w:sz w:val="24"/>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D90213" w14:textId="77777777" w:rsidR="00966F53" w:rsidRDefault="00F97242">
            <w:pPr>
              <w:rPr>
                <w:rFonts w:ascii="標楷體" w:eastAsia="標楷體" w:hAnsi="標楷體"/>
                <w:b/>
                <w:bCs/>
                <w:color w:val="000000"/>
                <w:sz w:val="24"/>
                <w:szCs w:val="24"/>
                <w:lang w:eastAsia="zh-TW"/>
              </w:rPr>
            </w:pPr>
            <w:r w:rsidRPr="00A67488">
              <w:rPr>
                <w:rFonts w:ascii="標楷體" w:eastAsia="標楷體" w:hAnsi="標楷體"/>
                <w:b/>
                <w:bCs/>
                <w:color w:val="000000"/>
                <w:sz w:val="24"/>
                <w:szCs w:val="24"/>
              </w:rPr>
              <w:t>精裝彩妝坊</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韓劇盡柑來遇見你拍攝地~牧官衙觀德亭</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思連伊林蔭道</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噢!雪綠茶博物館</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觀音寺</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城邑民俗村【品嚐蜂蜜茶或五味子茶】</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濟州阿里郎『魂』跆拳武藝秀</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騎駱駝體驗</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偶來市場</w:t>
            </w:r>
          </w:p>
          <w:p w14:paraId="4D293C05" w14:textId="41F06FD9" w:rsidR="00476D9E" w:rsidRDefault="00476D9E">
            <w:pPr>
              <w:rPr>
                <w:rFonts w:ascii="標楷體" w:eastAsia="標楷體" w:hAnsi="標楷體"/>
                <w:color w:val="330033"/>
                <w:sz w:val="24"/>
                <w:szCs w:val="24"/>
                <w:lang w:eastAsia="zh-TW"/>
              </w:rPr>
            </w:pPr>
            <w:r w:rsidRPr="00476D9E">
              <w:rPr>
                <w:rFonts w:ascii="標楷體" w:eastAsia="標楷體" w:hAnsi="標楷體"/>
                <w:color w:val="004E9A"/>
                <w:sz w:val="24"/>
                <w:szCs w:val="24"/>
              </w:rPr>
              <w:t>【彩妝店】</w:t>
            </w:r>
            <w:r w:rsidRPr="00A67488">
              <w:rPr>
                <w:rFonts w:ascii="標楷體" w:eastAsia="標楷體" w:hAnsi="標楷體"/>
                <w:color w:val="330033"/>
                <w:sz w:val="24"/>
                <w:szCs w:val="24"/>
              </w:rPr>
              <w:t>相信愛美的朋友們可以在這裡挑選到最新款、最HITO的彩妝品及保養品，讓辛苦的上班族及學生族群在忙碌生活中，ㄧ樣可以打造出時尚美妝，讓您永遠跟上時代潮流尖端。</w:t>
            </w:r>
          </w:p>
          <w:p w14:paraId="2A14FCD0" w14:textId="02338AD0" w:rsidR="00476D9E" w:rsidRDefault="00476D9E">
            <w:pPr>
              <w:rPr>
                <w:rFonts w:ascii="標楷體" w:eastAsia="標楷體" w:hAnsi="標楷體"/>
                <w:color w:val="330033"/>
                <w:sz w:val="24"/>
                <w:szCs w:val="24"/>
                <w:lang w:eastAsia="zh-TW"/>
              </w:rPr>
            </w:pPr>
            <w:r w:rsidRPr="00476D9E">
              <w:rPr>
                <w:rFonts w:ascii="標楷體" w:eastAsia="標楷體" w:hAnsi="標楷體"/>
                <w:color w:val="004E9A"/>
                <w:sz w:val="24"/>
                <w:szCs w:val="24"/>
              </w:rPr>
              <w:t>【觀德亭】</w:t>
            </w:r>
            <w:r w:rsidRPr="00A67488">
              <w:rPr>
                <w:rFonts w:ascii="標楷體" w:eastAsia="標楷體" w:hAnsi="標楷體"/>
                <w:color w:val="330033"/>
                <w:sz w:val="24"/>
                <w:szCs w:val="24"/>
              </w:rPr>
              <w:t>濟州道內歷史最為悠久的建築物之一的觀德亭，於1963年1月21日被指定為第322號寶物，朝鮮時代世宗30年(1448年)牧使辛淑晴為訓練士兵所創建的。觀德之名取義自「射箭的人平常為端正心思，培養出眾的德行」，觀德亭的橫樑上刻劃著十長生圖、赤壁大捷圖、大狩獵圖等高格調的壁畫，另外觀德亭的匾額是出自安平大君親手題字流傳至今的。</w:t>
            </w:r>
          </w:p>
          <w:p w14:paraId="4A0B98C6" w14:textId="39F0C629" w:rsidR="00476D9E" w:rsidRDefault="00476D9E">
            <w:pPr>
              <w:rPr>
                <w:rFonts w:hint="eastAsia"/>
                <w:b/>
                <w:bCs/>
                <w:color w:val="000000"/>
                <w:sz w:val="24"/>
                <w:szCs w:val="24"/>
                <w:lang w:eastAsia="zh-TW"/>
              </w:rPr>
            </w:pPr>
            <w:r w:rsidRPr="00476D9E">
              <w:rPr>
                <w:rFonts w:ascii="標楷體" w:eastAsia="標楷體" w:hAnsi="標楷體"/>
                <w:color w:val="004E9A"/>
                <w:sz w:val="24"/>
                <w:szCs w:val="24"/>
              </w:rPr>
              <w:t>【漢拏山徒步路(思連伊林蔭道)】</w:t>
            </w:r>
            <w:r w:rsidRPr="00A67488">
              <w:rPr>
                <w:rFonts w:ascii="標楷體" w:eastAsia="標楷體" w:hAnsi="標楷體"/>
                <w:color w:val="330033"/>
                <w:sz w:val="24"/>
                <w:szCs w:val="24"/>
              </w:rPr>
              <w:t>漢拏山是韓國三大名山之一，海拔足有1950公尺，巍然聳立於島中央，壯闊的山勢與豐富的生態資源讓她成為濟州島的象徵，不僅是濟州的最高峰，也是南韓最高的山，也是韓國人心目中的聖山。徒步路為環山平地徒步路線，並不是登頂漢拏山的路線，環漢拿山徒步路被指定為《韓國國家級林蔭道》。</w:t>
            </w:r>
          </w:p>
          <w:p w14:paraId="5AF2B1C8" w14:textId="77777777" w:rsidR="00476D9E" w:rsidRDefault="00F97242">
            <w:pPr>
              <w:rPr>
                <w:rFonts w:ascii="標楷體" w:eastAsia="標楷體" w:hAnsi="標楷體"/>
                <w:color w:val="330033"/>
                <w:sz w:val="24"/>
                <w:szCs w:val="24"/>
                <w:lang w:eastAsia="zh-TW"/>
              </w:rPr>
            </w:pPr>
            <w:r w:rsidRPr="00476D9E">
              <w:rPr>
                <w:rFonts w:ascii="標楷體" w:eastAsia="標楷體" w:hAnsi="標楷體"/>
                <w:color w:val="004E9A"/>
                <w:sz w:val="24"/>
                <w:szCs w:val="24"/>
              </w:rPr>
              <w:t>【噢雪綠茶博物館】</w:t>
            </w:r>
            <w:r w:rsidRPr="00A67488">
              <w:rPr>
                <w:rFonts w:ascii="標楷體" w:eastAsia="標楷體" w:hAnsi="標楷體"/>
                <w:color w:val="330033"/>
                <w:sz w:val="24"/>
                <w:szCs w:val="24"/>
              </w:rPr>
              <w:t>韓國有名的名茶牌子雪綠茶的製造企業(株)太平洋開設的綠茶博物館。博物館佔地1650平方米，包含了茶的文化等方面。濟州島早晚溫差大，年平均氣溫和降雨量和土壤極適合茶葉的栽種。館內包括學習茶的歷史、生產過程的展示、陳列各種綠茶生產品的雪綠精品世界等。</w:t>
            </w:r>
          </w:p>
          <w:p w14:paraId="7BB4BE8B" w14:textId="5FFED501" w:rsidR="00476D9E" w:rsidRDefault="00476D9E">
            <w:pPr>
              <w:rPr>
                <w:rFonts w:ascii="標楷體" w:eastAsia="標楷體" w:hAnsi="標楷體"/>
                <w:color w:val="FF0000"/>
                <w:sz w:val="24"/>
                <w:szCs w:val="24"/>
                <w:lang w:eastAsia="zh-TW"/>
              </w:rPr>
            </w:pPr>
            <w:r w:rsidRPr="00476D9E">
              <w:rPr>
                <w:rFonts w:ascii="標楷體" w:eastAsia="標楷體" w:hAnsi="標楷體"/>
                <w:color w:val="004E9A"/>
                <w:sz w:val="24"/>
                <w:szCs w:val="24"/>
              </w:rPr>
              <w:t>【城邑民俗村】</w:t>
            </w:r>
            <w:r w:rsidRPr="00A67488">
              <w:rPr>
                <w:rFonts w:ascii="標楷體" w:eastAsia="標楷體" w:hAnsi="標楷體"/>
                <w:color w:val="330033"/>
                <w:sz w:val="24"/>
                <w:szCs w:val="24"/>
              </w:rPr>
              <w:t>這裡現有400餘棟房屋，被指定為韓國民俗資料保護區，以茅草覆蓋的屋頂，石頭疊砌的院牆，以及用“丁囊”取代門戶的民宅，質樸可愛，至今仍有人在這裡居住生活。</w:t>
            </w:r>
            <w:r w:rsidRPr="00A67488">
              <w:rPr>
                <w:rFonts w:ascii="標楷體" w:eastAsia="標楷體" w:hAnsi="標楷體"/>
                <w:color w:val="FF0000"/>
                <w:sz w:val="24"/>
                <w:szCs w:val="24"/>
              </w:rPr>
              <w:t>註：民俗村內特有土產品、馬骨粉、蜂蜜、五味子茶，提供貴賓自行衡量購買。</w:t>
            </w:r>
          </w:p>
          <w:p w14:paraId="05D6DB34" w14:textId="1EA40AE5" w:rsidR="00476D9E" w:rsidRDefault="00476D9E">
            <w:pPr>
              <w:rPr>
                <w:rFonts w:ascii="標楷體" w:eastAsia="標楷體" w:hAnsi="標楷體" w:hint="eastAsia"/>
                <w:color w:val="330033"/>
                <w:sz w:val="24"/>
                <w:szCs w:val="24"/>
                <w:lang w:eastAsia="zh-TW"/>
              </w:rPr>
            </w:pPr>
            <w:r w:rsidRPr="00476D9E">
              <w:rPr>
                <w:rFonts w:ascii="標楷體" w:eastAsia="標楷體" w:hAnsi="標楷體"/>
                <w:color w:val="004E9A"/>
                <w:sz w:val="24"/>
                <w:szCs w:val="24"/>
              </w:rPr>
              <w:t>【濟州阿里郎『魂』跆拳武藝秀】</w:t>
            </w:r>
            <w:r w:rsidRPr="00A67488">
              <w:rPr>
                <w:rFonts w:ascii="標楷體" w:eastAsia="標楷體" w:hAnsi="標楷體"/>
                <w:color w:val="330033"/>
                <w:sz w:val="24"/>
                <w:szCs w:val="24"/>
              </w:rPr>
              <w:t>劇名：跆拳武藝魂秀，劇情講述了武人太極為了守護千年王國—耽羅國而設立太極院，與惡勢力戰鬥，守護耽羅國。在濟州島的傳說中加入了喜</w:t>
            </w:r>
            <w:r w:rsidRPr="00A67488">
              <w:rPr>
                <w:rFonts w:ascii="標楷體" w:eastAsia="標楷體" w:hAnsi="標楷體"/>
                <w:color w:val="330033"/>
                <w:sz w:val="24"/>
                <w:szCs w:val="24"/>
              </w:rPr>
              <w:lastRenderedPageBreak/>
              <w:t>劇和浪漫故事。宗旨是透過與惡勢力的對決，從人類內心引出和平與自由的意志。韓國標誌性象徵歌曲《阿里郎》也會帶來强烈的反響。跆拳道與精彩的表演相結合，從剛開始學跆拳道的孩子到不懂跆拳道的外國人，都可以盡情享受。特別是跆拳道動作中的擊破示範，更是精彩絕倫。每當成功擊破超過成人身高的踢腳時，觀眾都會爆發出歡呼聲。也有觀眾親自登上舞臺參與跆拳道表演的時間，因此無論從教育角度還是體驗旅行都非常適合。</w:t>
            </w:r>
          </w:p>
          <w:p w14:paraId="122FFE15" w14:textId="197697BF" w:rsidR="00F97242" w:rsidRPr="00966F53" w:rsidRDefault="00F97242">
            <w:pPr>
              <w:rPr>
                <w:b/>
                <w:bCs/>
                <w:color w:val="000000"/>
                <w:sz w:val="24"/>
                <w:szCs w:val="24"/>
                <w:lang w:eastAsia="zh-TW"/>
              </w:rPr>
            </w:pPr>
            <w:r w:rsidRPr="00476D9E">
              <w:rPr>
                <w:rFonts w:ascii="標楷體" w:eastAsia="標楷體" w:hAnsi="標楷體"/>
                <w:color w:val="004E9A"/>
                <w:sz w:val="24"/>
                <w:szCs w:val="24"/>
              </w:rPr>
              <w:t>【偶來市場】</w:t>
            </w:r>
            <w:r w:rsidRPr="00A67488">
              <w:rPr>
                <w:rFonts w:ascii="標楷體" w:eastAsia="標楷體" w:hAnsi="標楷體"/>
                <w:color w:val="330033"/>
                <w:sz w:val="24"/>
                <w:szCs w:val="24"/>
              </w:rPr>
              <w:t>是當地人都會去的傳統市場之一。近年因為觀光發展，成為喜愛逛市場的朋友到韓國濟州自由行時必去的濟州景點。來到每日偶來市場，各式攤位熱情吆喝著往來的旅客，販售著生鮮、乾貨、水果、海鮮、橘子及熟食攤位應有盡有。還有不少濟州島限定的紀念品專賣店，賣著橘子、石頭爺爺等特色商品。到濟州島，不妨來朝聖每日偶來市場，看看韓國人傳統市場的日常。</w:t>
            </w:r>
          </w:p>
        </w:tc>
      </w:tr>
      <w:tr w:rsidR="00F97242" w:rsidRPr="00A67488" w14:paraId="548B6D94" w14:textId="77777777" w:rsidTr="00F9724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5B278A7" w14:textId="77777777" w:rsidR="00F97242" w:rsidRPr="00A67488" w:rsidRDefault="00F97242">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2BD1D" w14:textId="77777777" w:rsidR="00476D9E" w:rsidRDefault="00F97242">
            <w:pPr>
              <w:rPr>
                <w:rFonts w:ascii="標楷體" w:eastAsia="標楷體" w:hAnsi="標楷體"/>
                <w:sz w:val="24"/>
                <w:szCs w:val="24"/>
                <w:lang w:eastAsia="zh-TW"/>
              </w:rPr>
            </w:pPr>
            <w:r w:rsidRPr="00A67488">
              <w:rPr>
                <w:rFonts w:ascii="標楷體" w:eastAsia="標楷體" w:hAnsi="標楷體"/>
                <w:sz w:val="24"/>
                <w:szCs w:val="24"/>
              </w:rPr>
              <w:t xml:space="preserve">早餐：飯店內早餐　　中餐：黑毛豬肉魷魚壽喜燒+小菜吃到飽　　</w:t>
            </w:r>
          </w:p>
          <w:p w14:paraId="2ACB4E66" w14:textId="75A84743" w:rsidR="00F97242" w:rsidRPr="00A67488" w:rsidRDefault="00F97242">
            <w:pPr>
              <w:rPr>
                <w:sz w:val="24"/>
                <w:szCs w:val="24"/>
              </w:rPr>
            </w:pPr>
            <w:r w:rsidRPr="00A67488">
              <w:rPr>
                <w:rFonts w:ascii="標楷體" w:eastAsia="標楷體" w:hAnsi="標楷體"/>
                <w:sz w:val="24"/>
                <w:szCs w:val="24"/>
              </w:rPr>
              <w:t xml:space="preserve">晚餐：豬肉湯飯+季節小菜　　</w:t>
            </w:r>
          </w:p>
        </w:tc>
      </w:tr>
      <w:tr w:rsidR="00F97242" w:rsidRPr="00A67488" w14:paraId="62153174" w14:textId="77777777" w:rsidTr="00F9724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3F7AE65" w14:textId="77777777" w:rsidR="00F97242" w:rsidRPr="00A67488" w:rsidRDefault="00F97242">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EA142F" w14:textId="77777777" w:rsidR="00F97242" w:rsidRPr="00A67488" w:rsidRDefault="00F97242">
            <w:pPr>
              <w:rPr>
                <w:sz w:val="24"/>
                <w:szCs w:val="24"/>
              </w:rPr>
            </w:pPr>
            <w:r w:rsidRPr="00A67488">
              <w:rPr>
                <w:rFonts w:ascii="標楷體" w:eastAsia="標楷體" w:hAnsi="標楷體"/>
                <w:sz w:val="24"/>
                <w:szCs w:val="24"/>
              </w:rPr>
              <w:t>住宿： </w:t>
            </w:r>
            <w:hyperlink r:id="rId27" w:history="1">
              <w:r w:rsidRPr="00A67488">
                <w:rPr>
                  <w:rStyle w:val="af5"/>
                  <w:rFonts w:ascii="標楷體" w:eastAsia="標楷體" w:hAnsi="標楷體"/>
                  <w:sz w:val="24"/>
                  <w:szCs w:val="24"/>
                </w:rPr>
                <w:t>濟州 AIR CITY原五花酒店</w:t>
              </w:r>
            </w:hyperlink>
            <w:r w:rsidRPr="00A67488">
              <w:rPr>
                <w:rFonts w:ascii="標楷體" w:eastAsia="標楷體" w:hAnsi="標楷體"/>
                <w:sz w:val="24"/>
                <w:szCs w:val="24"/>
              </w:rPr>
              <w:t> 或 </w:t>
            </w:r>
            <w:hyperlink r:id="rId28" w:history="1">
              <w:r w:rsidRPr="00A67488">
                <w:rPr>
                  <w:rStyle w:val="af5"/>
                  <w:rFonts w:ascii="標楷體" w:eastAsia="標楷體" w:hAnsi="標楷體"/>
                  <w:sz w:val="24"/>
                  <w:szCs w:val="24"/>
                </w:rPr>
                <w:t>ASIA HOTEL</w:t>
              </w:r>
            </w:hyperlink>
            <w:r w:rsidRPr="00A67488">
              <w:rPr>
                <w:rFonts w:ascii="標楷體" w:eastAsia="標楷體" w:hAnsi="標楷體"/>
                <w:sz w:val="24"/>
                <w:szCs w:val="24"/>
              </w:rPr>
              <w:t xml:space="preserve"> 或L&amp;L Central Hotel 或WITH JEJU HOTEL 或Ramada Jeju </w:t>
            </w:r>
            <w:proofErr w:type="spellStart"/>
            <w:r w:rsidRPr="00A67488">
              <w:rPr>
                <w:rFonts w:ascii="標楷體" w:eastAsia="標楷體" w:hAnsi="標楷體"/>
                <w:sz w:val="24"/>
                <w:szCs w:val="24"/>
              </w:rPr>
              <w:t>Hamdeok</w:t>
            </w:r>
            <w:proofErr w:type="spellEnd"/>
            <w:r w:rsidRPr="00A67488">
              <w:rPr>
                <w:rFonts w:ascii="標楷體" w:eastAsia="標楷體" w:hAnsi="標楷體"/>
                <w:sz w:val="24"/>
                <w:szCs w:val="24"/>
              </w:rPr>
              <w:t xml:space="preserve"> 或同級</w:t>
            </w:r>
          </w:p>
        </w:tc>
      </w:tr>
      <w:tr w:rsidR="00F97242" w:rsidRPr="00A67488" w14:paraId="71678F48" w14:textId="77777777" w:rsidTr="00F9724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2171BEF" w14:textId="77777777" w:rsidR="00F97242" w:rsidRPr="00A67488" w:rsidRDefault="00F97242">
            <w:pPr>
              <w:jc w:val="center"/>
              <w:rPr>
                <w:sz w:val="24"/>
                <w:szCs w:val="24"/>
              </w:rPr>
            </w:pPr>
            <w:r w:rsidRPr="00A67488">
              <w:rPr>
                <w:rFonts w:ascii="標楷體" w:eastAsia="標楷體" w:hAnsi="標楷體"/>
                <w:b/>
                <w:bCs/>
                <w:sz w:val="24"/>
                <w:szCs w:val="24"/>
              </w:rPr>
              <w:t>第</w:t>
            </w:r>
            <w:r w:rsidRPr="00A67488">
              <w:rPr>
                <w:rFonts w:ascii="標楷體" w:eastAsia="標楷體" w:hAnsi="標楷體"/>
                <w:b/>
                <w:bCs/>
                <w:sz w:val="24"/>
                <w:szCs w:val="24"/>
              </w:rPr>
              <w:br/>
            </w:r>
            <w:r w:rsidRPr="00A67488">
              <w:rPr>
                <w:rFonts w:ascii="Times New Roman" w:eastAsia="標楷體" w:hAnsi="Times New Roman" w:cs="Times New Roman"/>
                <w:b/>
                <w:bCs/>
                <w:sz w:val="24"/>
                <w:szCs w:val="24"/>
              </w:rPr>
              <w:t>5</w:t>
            </w:r>
            <w:r w:rsidRPr="00A67488">
              <w:rPr>
                <w:rFonts w:ascii="Times New Roman" w:eastAsia="標楷體" w:hAnsi="Times New Roman" w:cs="Times New Roman"/>
                <w:b/>
                <w:bCs/>
                <w:sz w:val="24"/>
                <w:szCs w:val="24"/>
              </w:rPr>
              <w:br/>
            </w:r>
            <w:r w:rsidRPr="00A67488">
              <w:rPr>
                <w:rFonts w:ascii="標楷體" w:eastAsia="標楷體" w:hAnsi="標楷體" w:cs="Times New Roman"/>
                <w:b/>
                <w:bCs/>
                <w:sz w:val="24"/>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979623" w14:textId="77A9A016" w:rsidR="00F97242" w:rsidRPr="00A67488" w:rsidRDefault="00F97242">
            <w:pPr>
              <w:rPr>
                <w:sz w:val="24"/>
                <w:szCs w:val="24"/>
              </w:rPr>
            </w:pPr>
            <w:r w:rsidRPr="00A67488">
              <w:rPr>
                <w:rFonts w:ascii="標楷體" w:eastAsia="標楷體" w:hAnsi="標楷體"/>
                <w:b/>
                <w:bCs/>
                <w:color w:val="000000"/>
                <w:sz w:val="24"/>
                <w:szCs w:val="24"/>
              </w:rPr>
              <w:t>龍頭巖</w:t>
            </w:r>
            <w:r w:rsidRPr="00A67488">
              <w:rPr>
                <w:rFonts w:ascii="MS Gothic" w:eastAsia="MS Gothic" w:hAnsi="MS Gothic" w:cs="MS Gothic" w:hint="eastAsia"/>
                <w:b/>
                <w:bCs/>
                <w:color w:val="000000"/>
                <w:sz w:val="24"/>
                <w:szCs w:val="24"/>
              </w:rPr>
              <w:t>➜</w:t>
            </w:r>
            <w:r w:rsidRPr="00A67488">
              <w:rPr>
                <w:rFonts w:ascii="標楷體" w:eastAsia="標楷體" w:hAnsi="標楷體"/>
                <w:b/>
                <w:bCs/>
                <w:color w:val="000000"/>
                <w:sz w:val="24"/>
                <w:szCs w:val="24"/>
              </w:rPr>
              <w:t>濟州／高雄小港機場</w:t>
            </w:r>
            <w:r w:rsidR="00476D9E">
              <w:rPr>
                <w:rFonts w:hint="eastAsia"/>
                <w:b/>
                <w:bCs/>
                <w:color w:val="000000"/>
                <w:sz w:val="24"/>
                <w:szCs w:val="24"/>
                <w:lang w:eastAsia="zh-TW"/>
              </w:rPr>
              <w:t xml:space="preserve">  </w:t>
            </w:r>
            <w:r w:rsidRPr="00A67488">
              <w:rPr>
                <w:rFonts w:ascii="Times New Roman" w:hAnsi="Times New Roman" w:cs="Times New Roman"/>
                <w:color w:val="000000"/>
                <w:sz w:val="24"/>
                <w:szCs w:val="24"/>
              </w:rPr>
              <w:t>CJU/KHH</w:t>
            </w:r>
            <w:r w:rsidRPr="00A67488">
              <w:rPr>
                <w:rFonts w:ascii="Times New Roman" w:hAnsi="Times New Roman" w:cs="Times New Roman"/>
                <w:color w:val="000000"/>
                <w:sz w:val="24"/>
                <w:szCs w:val="24"/>
              </w:rPr>
              <w:t xml:space="preserve">　</w:t>
            </w:r>
            <w:r w:rsidRPr="00A67488">
              <w:rPr>
                <w:rFonts w:ascii="Times New Roman" w:hAnsi="Times New Roman" w:cs="Times New Roman"/>
                <w:color w:val="000000"/>
                <w:sz w:val="24"/>
                <w:szCs w:val="24"/>
              </w:rPr>
              <w:t>TW689</w:t>
            </w:r>
            <w:r w:rsidRPr="00A67488">
              <w:rPr>
                <w:rFonts w:ascii="Times New Roman" w:hAnsi="Times New Roman" w:cs="Times New Roman"/>
                <w:color w:val="000000"/>
                <w:sz w:val="24"/>
                <w:szCs w:val="24"/>
              </w:rPr>
              <w:t xml:space="preserve">　</w:t>
            </w:r>
            <w:r w:rsidRPr="00A67488">
              <w:rPr>
                <w:rFonts w:ascii="Times New Roman" w:hAnsi="Times New Roman" w:cs="Times New Roman"/>
                <w:color w:val="000000"/>
                <w:sz w:val="24"/>
                <w:szCs w:val="24"/>
              </w:rPr>
              <w:t>11</w:t>
            </w:r>
            <w:r w:rsidRPr="00A67488">
              <w:rPr>
                <w:rFonts w:ascii="Times New Roman" w:hAnsi="Times New Roman" w:cs="Times New Roman"/>
                <w:color w:val="000000"/>
                <w:sz w:val="24"/>
                <w:szCs w:val="24"/>
              </w:rPr>
              <w:t>：</w:t>
            </w:r>
            <w:r w:rsidRPr="00A67488">
              <w:rPr>
                <w:rFonts w:ascii="Times New Roman" w:hAnsi="Times New Roman" w:cs="Times New Roman"/>
                <w:color w:val="000000"/>
                <w:sz w:val="24"/>
                <w:szCs w:val="24"/>
              </w:rPr>
              <w:t>15~12</w:t>
            </w:r>
            <w:r w:rsidRPr="00A67488">
              <w:rPr>
                <w:rFonts w:ascii="Times New Roman" w:hAnsi="Times New Roman" w:cs="Times New Roman"/>
                <w:color w:val="000000"/>
                <w:sz w:val="24"/>
                <w:szCs w:val="24"/>
              </w:rPr>
              <w:t>：</w:t>
            </w:r>
            <w:r w:rsidRPr="00A67488">
              <w:rPr>
                <w:rFonts w:ascii="Times New Roman" w:hAnsi="Times New Roman" w:cs="Times New Roman"/>
                <w:color w:val="000000"/>
                <w:sz w:val="24"/>
                <w:szCs w:val="24"/>
              </w:rPr>
              <w:t>45</w:t>
            </w:r>
            <w:r w:rsidRPr="00A67488">
              <w:rPr>
                <w:sz w:val="24"/>
                <w:szCs w:val="24"/>
              </w:rPr>
              <w:br/>
            </w:r>
            <w:r w:rsidRPr="00476D9E">
              <w:rPr>
                <w:rFonts w:ascii="標楷體" w:eastAsia="標楷體" w:hAnsi="標楷體"/>
                <w:color w:val="004E9A"/>
                <w:sz w:val="24"/>
                <w:szCs w:val="24"/>
              </w:rPr>
              <w:t>【龍頭岩】</w:t>
            </w:r>
            <w:r w:rsidRPr="00A67488">
              <w:rPr>
                <w:rFonts w:ascii="標楷體" w:eastAsia="標楷體" w:hAnsi="標楷體"/>
                <w:color w:val="330033"/>
                <w:sz w:val="24"/>
                <w:szCs w:val="24"/>
              </w:rPr>
              <w:t>彷彿神話傳說中的一條巨龍，傳說中一條巨蛇盼望成龍，竟偷走了漢拏山神的珍珠，遭山神發現而變為石頭。</w:t>
            </w:r>
          </w:p>
        </w:tc>
      </w:tr>
      <w:tr w:rsidR="00F97242" w:rsidRPr="00A67488" w14:paraId="79F49893" w14:textId="77777777" w:rsidTr="00F9724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CF0C3CE" w14:textId="77777777" w:rsidR="00F97242" w:rsidRPr="00A67488" w:rsidRDefault="00F97242">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94790C" w14:textId="77777777" w:rsidR="00F97242" w:rsidRPr="00A67488" w:rsidRDefault="00F97242">
            <w:pPr>
              <w:rPr>
                <w:sz w:val="24"/>
                <w:szCs w:val="24"/>
              </w:rPr>
            </w:pPr>
            <w:r w:rsidRPr="00A67488">
              <w:rPr>
                <w:rFonts w:ascii="標楷體" w:eastAsia="標楷體" w:hAnsi="標楷體"/>
                <w:sz w:val="24"/>
                <w:szCs w:val="24"/>
              </w:rPr>
              <w:t xml:space="preserve">早餐：飯店內早餐　　中餐：XXX　　晚餐：XXX　　</w:t>
            </w:r>
          </w:p>
        </w:tc>
      </w:tr>
      <w:tr w:rsidR="00F97242" w:rsidRPr="00A67488" w14:paraId="2CD1045F" w14:textId="77777777" w:rsidTr="00F9724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78E29BA" w14:textId="77777777" w:rsidR="00F97242" w:rsidRPr="00A67488" w:rsidRDefault="00F97242">
            <w:pPr>
              <w:rPr>
                <w:rFonts w:ascii="新細明體" w:eastAsia="新細明體" w:hAnsi="新細明體" w:cs="新細明體"/>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E394D1" w14:textId="22FFD5AF" w:rsidR="00F97242" w:rsidRPr="00A67488" w:rsidRDefault="00F97242">
            <w:pPr>
              <w:rPr>
                <w:rFonts w:hint="eastAsia"/>
                <w:sz w:val="24"/>
                <w:szCs w:val="24"/>
                <w:lang w:eastAsia="zh-TW"/>
              </w:rPr>
            </w:pPr>
            <w:r w:rsidRPr="00A67488">
              <w:rPr>
                <w:rFonts w:ascii="標楷體" w:eastAsia="標楷體" w:hAnsi="標楷體"/>
                <w:sz w:val="24"/>
                <w:szCs w:val="24"/>
              </w:rPr>
              <w:t xml:space="preserve">住宿： 溫暖的家 </w:t>
            </w:r>
          </w:p>
        </w:tc>
      </w:tr>
    </w:tbl>
    <w:p w14:paraId="69A1804F" w14:textId="77777777" w:rsidR="00F97242" w:rsidRPr="00A67488" w:rsidRDefault="00F97242" w:rsidP="00F97242">
      <w:pPr>
        <w:pStyle w:val="Web"/>
        <w:jc w:val="center"/>
        <w:rPr>
          <w:rFonts w:ascii="標楷體" w:eastAsia="標楷體" w:hAnsi="標楷體"/>
          <w:vanish/>
          <w:color w:val="000000"/>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30"/>
      </w:tblGrid>
      <w:tr w:rsidR="00F97242" w:rsidRPr="00A67488" w14:paraId="4B193230" w14:textId="77777777" w:rsidTr="00F97242">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C441B2" w14:textId="77777777" w:rsidR="00F97242" w:rsidRPr="00A67488" w:rsidRDefault="00F97242">
            <w:pPr>
              <w:jc w:val="center"/>
              <w:rPr>
                <w:rFonts w:ascii="新細明體" w:eastAsia="新細明體" w:hAnsi="新細明體"/>
                <w:sz w:val="24"/>
                <w:szCs w:val="24"/>
              </w:rPr>
            </w:pPr>
            <w:r w:rsidRPr="00A67488">
              <w:rPr>
                <w:rFonts w:ascii="標楷體" w:eastAsia="標楷體" w:hAnsi="標楷體"/>
                <w:b/>
                <w:bCs/>
                <w:color w:val="FF0000"/>
                <w:sz w:val="24"/>
                <w:szCs w:val="24"/>
              </w:rPr>
              <w:t>注意事項</w:t>
            </w:r>
          </w:p>
        </w:tc>
      </w:tr>
      <w:tr w:rsidR="00F97242" w:rsidRPr="00A67488" w14:paraId="71397168" w14:textId="77777777" w:rsidTr="00F97242">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20A74444" w14:textId="77777777" w:rsidR="00F97242" w:rsidRPr="00A67488" w:rsidRDefault="00F97242">
            <w:pPr>
              <w:ind w:left="720"/>
              <w:rPr>
                <w:rFonts w:ascii="標楷體" w:eastAsia="標楷體" w:hAnsi="標楷體"/>
                <w:sz w:val="24"/>
                <w:szCs w:val="24"/>
              </w:rPr>
            </w:pPr>
            <w:r w:rsidRPr="00A67488">
              <w:rPr>
                <w:rFonts w:ascii="標楷體" w:eastAsia="標楷體" w:hAnsi="標楷體"/>
                <w:b/>
                <w:bCs/>
                <w:color w:val="0000FF"/>
                <w:sz w:val="24"/>
                <w:szCs w:val="24"/>
              </w:rPr>
              <w:t>《成團人數》</w:t>
            </w:r>
          </w:p>
          <w:p w14:paraId="4BF29C99" w14:textId="77777777" w:rsidR="00F97242" w:rsidRPr="00A67488" w:rsidRDefault="00F97242" w:rsidP="00F97242">
            <w:pPr>
              <w:numPr>
                <w:ilvl w:val="0"/>
                <w:numId w:val="27"/>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本行程最低出團人數16人以上(含)，最多為42人以下(含)，台灣地區將派遣合格領隊隨行服務。</w:t>
            </w:r>
          </w:p>
          <w:p w14:paraId="356E86C1" w14:textId="77777777" w:rsidR="00F97242" w:rsidRPr="00A67488" w:rsidRDefault="00F97242">
            <w:pPr>
              <w:ind w:left="720"/>
              <w:rPr>
                <w:rFonts w:ascii="標楷體" w:eastAsia="標楷體" w:hAnsi="標楷體"/>
                <w:sz w:val="24"/>
                <w:szCs w:val="24"/>
              </w:rPr>
            </w:pPr>
            <w:r w:rsidRPr="00A67488">
              <w:rPr>
                <w:rFonts w:ascii="標楷體" w:eastAsia="標楷體" w:hAnsi="標楷體"/>
                <w:b/>
                <w:bCs/>
                <w:color w:val="0000FF"/>
                <w:sz w:val="24"/>
                <w:szCs w:val="24"/>
              </w:rPr>
              <w:t>《行程費用</w:t>
            </w:r>
            <w:r w:rsidRPr="00A67488">
              <w:rPr>
                <w:rFonts w:ascii="標楷體" w:eastAsia="標楷體" w:hAnsi="標楷體"/>
                <w:b/>
                <w:bCs/>
                <w:color w:val="FF0000"/>
                <w:sz w:val="24"/>
                <w:szCs w:val="24"/>
              </w:rPr>
              <w:t>不包含</w:t>
            </w:r>
            <w:r w:rsidRPr="00A67488">
              <w:rPr>
                <w:rFonts w:ascii="標楷體" w:eastAsia="標楷體" w:hAnsi="標楷體"/>
                <w:b/>
                <w:bCs/>
                <w:color w:val="0000FF"/>
                <w:sz w:val="24"/>
                <w:szCs w:val="24"/>
              </w:rPr>
              <w:t>以下項目》</w:t>
            </w:r>
          </w:p>
          <w:p w14:paraId="6C34668A" w14:textId="77777777" w:rsidR="00F97242" w:rsidRPr="00A67488" w:rsidRDefault="00F97242" w:rsidP="00F97242">
            <w:pPr>
              <w:numPr>
                <w:ilvl w:val="0"/>
                <w:numId w:val="28"/>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售價不含全程領隊、導遊及司機之服務費，每人每日300元台幣。</w:t>
            </w:r>
          </w:p>
          <w:p w14:paraId="314EA077" w14:textId="77777777" w:rsidR="00F97242" w:rsidRPr="00A67488" w:rsidRDefault="00F97242" w:rsidP="00F97242">
            <w:pPr>
              <w:numPr>
                <w:ilvl w:val="0"/>
                <w:numId w:val="28"/>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個人新辦護照費用。</w:t>
            </w:r>
          </w:p>
          <w:p w14:paraId="306EB119" w14:textId="77777777" w:rsidR="00F97242" w:rsidRPr="00A67488" w:rsidRDefault="00F97242" w:rsidP="00F97242">
            <w:pPr>
              <w:numPr>
                <w:ilvl w:val="0"/>
                <w:numId w:val="28"/>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旅遊平安保險及旅遊不便險。</w:t>
            </w:r>
          </w:p>
          <w:p w14:paraId="218CEAF2" w14:textId="77777777" w:rsidR="00F97242" w:rsidRPr="00A67488" w:rsidRDefault="00F97242" w:rsidP="00F97242">
            <w:pPr>
              <w:numPr>
                <w:ilvl w:val="0"/>
                <w:numId w:val="28"/>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若於韓國確診時之隔離飯店及相關車資等費用。</w:t>
            </w:r>
          </w:p>
          <w:p w14:paraId="361DF7BE" w14:textId="77777777" w:rsidR="00F97242" w:rsidRPr="00A67488" w:rsidRDefault="00F97242" w:rsidP="00F97242">
            <w:pPr>
              <w:numPr>
                <w:ilvl w:val="0"/>
                <w:numId w:val="28"/>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返台檢疫要求之檢測、隔離飯店及相關車資等費用。</w:t>
            </w:r>
          </w:p>
          <w:p w14:paraId="36B605D9" w14:textId="77777777" w:rsidR="00F97242" w:rsidRPr="00A67488" w:rsidRDefault="00F97242" w:rsidP="00F97242">
            <w:pPr>
              <w:numPr>
                <w:ilvl w:val="0"/>
                <w:numId w:val="28"/>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純係私人之消費：如行李超重費、自購商品、飲料酒類、洗衣、電話、電報及私人交通費。</w:t>
            </w:r>
          </w:p>
          <w:p w14:paraId="000B16CD" w14:textId="77777777" w:rsidR="00F97242" w:rsidRPr="00A67488" w:rsidRDefault="00F97242" w:rsidP="00F97242">
            <w:pPr>
              <w:numPr>
                <w:ilvl w:val="0"/>
                <w:numId w:val="28"/>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若為一位大人 或 一位大人帶一位嬰兒報名參加，或需求單人入住一間房，需加收單房差。</w:t>
            </w:r>
          </w:p>
          <w:p w14:paraId="44765618" w14:textId="77777777" w:rsidR="00F97242" w:rsidRPr="00A67488" w:rsidRDefault="00F97242" w:rsidP="00F97242">
            <w:pPr>
              <w:numPr>
                <w:ilvl w:val="0"/>
                <w:numId w:val="28"/>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一經確認後如個人因素取消或被拒絕入境韓國，將無法申請退費。</w:t>
            </w:r>
          </w:p>
          <w:p w14:paraId="0AD1A33A" w14:textId="77777777" w:rsidR="00F97242" w:rsidRPr="00A67488" w:rsidRDefault="00F97242" w:rsidP="00F97242">
            <w:pPr>
              <w:numPr>
                <w:ilvl w:val="0"/>
                <w:numId w:val="28"/>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團體旅責險不包含當地染疫後的所有醫療費用。</w:t>
            </w:r>
          </w:p>
          <w:p w14:paraId="276F9448" w14:textId="77777777" w:rsidR="00F97242" w:rsidRPr="00A67488" w:rsidRDefault="00F97242">
            <w:pPr>
              <w:ind w:left="720"/>
              <w:rPr>
                <w:rFonts w:ascii="標楷體" w:eastAsia="標楷體" w:hAnsi="標楷體"/>
                <w:sz w:val="24"/>
                <w:szCs w:val="24"/>
              </w:rPr>
            </w:pPr>
            <w:r w:rsidRPr="00A67488">
              <w:rPr>
                <w:rFonts w:ascii="標楷體" w:eastAsia="標楷體" w:hAnsi="標楷體"/>
                <w:b/>
                <w:bCs/>
                <w:color w:val="0000FF"/>
                <w:sz w:val="24"/>
                <w:szCs w:val="24"/>
              </w:rPr>
              <w:t>《德威航空注意事項》</w:t>
            </w:r>
          </w:p>
          <w:p w14:paraId="7E984813" w14:textId="77777777" w:rsidR="00F97242" w:rsidRPr="00A67488" w:rsidRDefault="00F97242" w:rsidP="00F97242">
            <w:pPr>
              <w:numPr>
                <w:ilvl w:val="0"/>
                <w:numId w:val="29"/>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lastRenderedPageBreak/>
              <w:t>此團型使用團體機位，航班不可指定、不可延回、不可更改進出點、不可指定座位。</w:t>
            </w:r>
          </w:p>
          <w:p w14:paraId="3311EA67" w14:textId="77777777" w:rsidR="00F97242" w:rsidRPr="00A67488" w:rsidRDefault="00F97242" w:rsidP="00F97242">
            <w:pPr>
              <w:numPr>
                <w:ilvl w:val="0"/>
                <w:numId w:val="29"/>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若需指定航班，建議改訂個人機票，以確保訂到您所需之航班，加價幅度依各航空公司之規定，另外提供報價。</w:t>
            </w:r>
          </w:p>
          <w:p w14:paraId="515A41AA" w14:textId="77777777" w:rsidR="00F97242" w:rsidRPr="00A67488" w:rsidRDefault="00F97242" w:rsidP="00F97242">
            <w:pPr>
              <w:numPr>
                <w:ilvl w:val="0"/>
                <w:numId w:val="29"/>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航空公司保留航班時間調整及變更之權利。</w:t>
            </w:r>
          </w:p>
          <w:p w14:paraId="0E960535" w14:textId="77777777" w:rsidR="00F97242" w:rsidRPr="00A67488" w:rsidRDefault="00F97242" w:rsidP="00F97242">
            <w:pPr>
              <w:numPr>
                <w:ilvl w:val="0"/>
                <w:numId w:val="29"/>
              </w:numPr>
              <w:spacing w:before="100" w:beforeAutospacing="1" w:after="100" w:afterAutospacing="1"/>
              <w:rPr>
                <w:rFonts w:ascii="標楷體" w:eastAsia="標楷體" w:hAnsi="標楷體"/>
                <w:sz w:val="24"/>
                <w:szCs w:val="24"/>
              </w:rPr>
            </w:pPr>
            <w:r w:rsidRPr="00A67488">
              <w:rPr>
                <w:rFonts w:ascii="標楷體" w:eastAsia="標楷體" w:hAnsi="標楷體"/>
                <w:color w:val="FF0000"/>
                <w:sz w:val="24"/>
                <w:szCs w:val="24"/>
              </w:rPr>
              <w:t>此航班包含手提行李10公斤來回，拖運行李20公斤來回。</w:t>
            </w:r>
          </w:p>
          <w:p w14:paraId="2C526BB1" w14:textId="77777777" w:rsidR="00F97242" w:rsidRPr="00A67488" w:rsidRDefault="00F97242" w:rsidP="00F97242">
            <w:pPr>
              <w:numPr>
                <w:ilvl w:val="0"/>
                <w:numId w:val="29"/>
              </w:numPr>
              <w:spacing w:before="100" w:beforeAutospacing="1" w:after="100" w:afterAutospacing="1"/>
              <w:rPr>
                <w:rFonts w:ascii="標楷體" w:eastAsia="標楷體" w:hAnsi="標楷體"/>
                <w:sz w:val="24"/>
                <w:szCs w:val="24"/>
              </w:rPr>
            </w:pPr>
            <w:r w:rsidRPr="00A67488">
              <w:rPr>
                <w:rFonts w:ascii="標楷體" w:eastAsia="標楷體" w:hAnsi="標楷體"/>
                <w:color w:val="FF0000"/>
                <w:sz w:val="24"/>
                <w:szCs w:val="24"/>
              </w:rPr>
              <w:t>此航班機上不含餐食和水。</w:t>
            </w:r>
          </w:p>
          <w:p w14:paraId="70FA29EF" w14:textId="77777777" w:rsidR="00F97242" w:rsidRPr="00A67488" w:rsidRDefault="00F97242" w:rsidP="00F97242">
            <w:pPr>
              <w:numPr>
                <w:ilvl w:val="0"/>
                <w:numId w:val="29"/>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請務必於起飛前3小時抵達機場辦理登機手續，逾時關櫃旅客需自行負責。</w:t>
            </w:r>
          </w:p>
          <w:p w14:paraId="48279E59" w14:textId="77777777" w:rsidR="00F97242" w:rsidRPr="00A67488" w:rsidRDefault="00F97242" w:rsidP="00F97242">
            <w:pPr>
              <w:numPr>
                <w:ilvl w:val="0"/>
                <w:numId w:val="29"/>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德威航空關櫃時間為起飛前45分鐘，逾時未能辦妥登機手續敬請自行負責。</w:t>
            </w:r>
          </w:p>
          <w:p w14:paraId="32F2A528" w14:textId="77777777" w:rsidR="00F97242" w:rsidRPr="00A67488" w:rsidRDefault="00F97242">
            <w:pPr>
              <w:ind w:left="720"/>
              <w:rPr>
                <w:rFonts w:ascii="標楷體" w:eastAsia="標楷體" w:hAnsi="標楷體"/>
                <w:sz w:val="24"/>
                <w:szCs w:val="24"/>
              </w:rPr>
            </w:pPr>
            <w:r w:rsidRPr="00A67488">
              <w:rPr>
                <w:rFonts w:ascii="標楷體" w:eastAsia="標楷體" w:hAnsi="標楷體"/>
                <w:b/>
                <w:bCs/>
                <w:color w:val="0000FF"/>
                <w:sz w:val="24"/>
                <w:szCs w:val="24"/>
              </w:rPr>
              <w:t>《參團須知與相關提醒》</w:t>
            </w:r>
          </w:p>
          <w:p w14:paraId="21B6CDCB" w14:textId="77777777" w:rsidR="00F97242" w:rsidRPr="00A67488" w:rsidRDefault="00F97242" w:rsidP="00F97242">
            <w:pPr>
              <w:numPr>
                <w:ilvl w:val="0"/>
                <w:numId w:val="30"/>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以上行程僅供參考，正確之行程內容、班機時間、降落城市及住宿飯店，請以行前說明會資料為準。</w:t>
            </w:r>
          </w:p>
          <w:p w14:paraId="7D01AB8D" w14:textId="77777777" w:rsidR="00F97242" w:rsidRPr="00A67488" w:rsidRDefault="00F97242" w:rsidP="00F97242">
            <w:pPr>
              <w:numPr>
                <w:ilvl w:val="0"/>
                <w:numId w:val="30"/>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團體若為特殊拜會團、會議參展團、學生團體，不適用於本行程之報價，需另行報價。</w:t>
            </w:r>
          </w:p>
          <w:p w14:paraId="441F3303" w14:textId="77777777" w:rsidR="00F97242" w:rsidRPr="00A67488" w:rsidRDefault="00F97242" w:rsidP="00F97242">
            <w:pPr>
              <w:numPr>
                <w:ilvl w:val="0"/>
                <w:numId w:val="30"/>
              </w:numPr>
              <w:spacing w:before="100" w:beforeAutospacing="1" w:after="100" w:afterAutospacing="1"/>
              <w:rPr>
                <w:rFonts w:ascii="標楷體" w:eastAsia="標楷體" w:hAnsi="標楷體"/>
                <w:color w:val="FF0000"/>
                <w:sz w:val="24"/>
                <w:szCs w:val="24"/>
              </w:rPr>
            </w:pPr>
            <w:r w:rsidRPr="00A67488">
              <w:rPr>
                <w:rFonts w:ascii="標楷體" w:eastAsia="標楷體" w:hAnsi="標楷體"/>
                <w:color w:val="FF0000"/>
                <w:sz w:val="24"/>
                <w:szCs w:val="24"/>
              </w:rPr>
              <w:t>本行程恕不接受韓籍旅客及其家屬參團;當地參團須提供來回電子機票，恕不接受於韓國打工度假及工作者參團。</w:t>
            </w:r>
          </w:p>
          <w:p w14:paraId="7BF4DE6A" w14:textId="77777777" w:rsidR="00F97242" w:rsidRPr="00A67488" w:rsidRDefault="00F97242" w:rsidP="00F97242">
            <w:pPr>
              <w:numPr>
                <w:ilvl w:val="0"/>
                <w:numId w:val="30"/>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特殊規定如下：參加本行程若逢以下條件限定，費用需另計：</w:t>
            </w:r>
            <w:r w:rsidRPr="00A67488">
              <w:rPr>
                <w:rFonts w:ascii="標楷體" w:eastAsia="標楷體" w:hAnsi="標楷體"/>
                <w:sz w:val="24"/>
                <w:szCs w:val="24"/>
              </w:rPr>
              <w:br/>
            </w:r>
            <w:r w:rsidRPr="00A67488">
              <w:rPr>
                <w:rFonts w:ascii="標楷體" w:eastAsia="標楷體" w:hAnsi="標楷體"/>
                <w:color w:val="FF0000"/>
                <w:sz w:val="24"/>
                <w:szCs w:val="24"/>
              </w:rPr>
              <w:t>A.此行程報價限持中華民國護照散客參團適用，整組包團、參展團、會議團、學生團等特殊團體需另行估價，詳情請洽詢您的服務人員。旅客若提供或隱瞞不實資料經查明屬實，本公司有權拒收訂單，此為維護雙方誠信及旅遊品質，造成不便之處，敬請見諒。</w:t>
            </w:r>
            <w:r w:rsidRPr="00A67488">
              <w:rPr>
                <w:rFonts w:ascii="標楷體" w:eastAsia="標楷體" w:hAnsi="標楷體"/>
                <w:sz w:val="24"/>
                <w:szCs w:val="24"/>
              </w:rPr>
              <w:br/>
              <w:t>B.學生及外籍人士(不含韓國籍)，單持一本外國護照者，每人需加收NTD6,500元(彩妝照走)。</w:t>
            </w:r>
            <w:r w:rsidRPr="00A67488">
              <w:rPr>
                <w:rFonts w:ascii="標楷體" w:eastAsia="標楷體" w:hAnsi="標楷體"/>
                <w:sz w:val="24"/>
                <w:szCs w:val="24"/>
              </w:rPr>
              <w:br/>
              <w:t>C.單筆訂單不足24歲及65歲以上報名人數不可超過半數，若超過半數則價格另議～請洽業務人員。</w:t>
            </w:r>
            <w:r w:rsidRPr="00A67488">
              <w:rPr>
                <w:rFonts w:ascii="標楷體" w:eastAsia="標楷體" w:hAnsi="標楷體"/>
                <w:sz w:val="24"/>
                <w:szCs w:val="24"/>
              </w:rPr>
              <w:br/>
              <w:t>D.此行程報價僅適用於正常之散客報名，如遇特殊團體則團費需另計～請洽業務人員。</w:t>
            </w:r>
          </w:p>
          <w:p w14:paraId="7C059106" w14:textId="77777777" w:rsidR="00F97242" w:rsidRPr="00A67488" w:rsidRDefault="00F97242" w:rsidP="00F97242">
            <w:pPr>
              <w:numPr>
                <w:ilvl w:val="0"/>
                <w:numId w:val="30"/>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本行程設定為團體旅遊行程，故為顧及旅客於出遊期間之人身安全及相關問題，於旅遊行程期間，恕無法接受脫隊之要求；若因此而無法滿足您的旅遊需求，建議您另行選購團體自由行或航空公司套裝自由行，不便之處，尚祈鑒諒。亦不接受單幫客，僅能接受持台灣護照之旅客參團，持非台灣護照者，請洽業務人員另行報價確認。</w:t>
            </w:r>
          </w:p>
          <w:p w14:paraId="7C999195" w14:textId="77777777" w:rsidR="00F97242" w:rsidRPr="00A67488" w:rsidRDefault="00F97242" w:rsidP="00F97242">
            <w:pPr>
              <w:numPr>
                <w:ilvl w:val="0"/>
                <w:numId w:val="30"/>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本團體行程景點若客人不參加者，視為自動棄權，恕無法退費，本產品報價中所含景點門票等均按旅行社扣價核算，旅客不再享受其他折扣與優惠，亦不另行退還差價。</w:t>
            </w:r>
          </w:p>
          <w:p w14:paraId="2A72EB74" w14:textId="77777777" w:rsidR="00F97242" w:rsidRPr="00A67488" w:rsidRDefault="00F97242" w:rsidP="00F97242">
            <w:pPr>
              <w:numPr>
                <w:ilvl w:val="0"/>
                <w:numId w:val="30"/>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為考量旅客自身之旅遊安全並顧及同團其它團員之旅遊權益，年滿70以上及行動不便者之貴賓須有同行家人，方始接受報名，不便之處，尚祈鑑諒。</w:t>
            </w:r>
          </w:p>
          <w:p w14:paraId="15BF9164" w14:textId="77777777" w:rsidR="00F97242" w:rsidRPr="00A67488" w:rsidRDefault="00F97242" w:rsidP="00F97242">
            <w:pPr>
              <w:numPr>
                <w:ilvl w:val="0"/>
                <w:numId w:val="30"/>
              </w:numPr>
              <w:spacing w:before="100" w:beforeAutospacing="1" w:after="100" w:afterAutospacing="1"/>
              <w:rPr>
                <w:rFonts w:ascii="標楷體" w:eastAsia="標楷體" w:hAnsi="標楷體"/>
                <w:sz w:val="24"/>
                <w:szCs w:val="24"/>
              </w:rPr>
            </w:pPr>
            <w:r w:rsidRPr="00A67488">
              <w:rPr>
                <w:rFonts w:ascii="標楷體" w:eastAsia="標楷體" w:hAnsi="標楷體"/>
                <w:sz w:val="24"/>
                <w:szCs w:val="24"/>
              </w:rPr>
              <w:t>韓國因響應環保減少廢氣、汽機車、大型車停車超過3分鐘即須熄火關閉引擎，否則將會記點罰款，故司機會等客人上車後再開引擎及空調，請見諒！</w:t>
            </w:r>
          </w:p>
        </w:tc>
      </w:tr>
    </w:tbl>
    <w:p w14:paraId="351214AC" w14:textId="44986A98" w:rsidR="00A9204E" w:rsidRPr="00F97242" w:rsidRDefault="00A9204E" w:rsidP="00F97242"/>
    <w:sectPr w:rsidR="00A9204E" w:rsidRPr="00F97242" w:rsidSect="0098538E">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18092" w14:textId="77777777" w:rsidR="009C016C" w:rsidRDefault="009C016C" w:rsidP="00A623BB">
      <w:r>
        <w:separator/>
      </w:r>
    </w:p>
  </w:endnote>
  <w:endnote w:type="continuationSeparator" w:id="0">
    <w:p w14:paraId="20078CEE" w14:textId="77777777" w:rsidR="009C016C" w:rsidRDefault="009C016C" w:rsidP="00A62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87D67" w14:textId="77777777" w:rsidR="009C016C" w:rsidRDefault="009C016C" w:rsidP="00A623BB">
      <w:r>
        <w:separator/>
      </w:r>
    </w:p>
  </w:footnote>
  <w:footnote w:type="continuationSeparator" w:id="0">
    <w:p w14:paraId="327FD173" w14:textId="77777777" w:rsidR="009C016C" w:rsidRDefault="009C016C" w:rsidP="00A623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16C52B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25FE0768"/>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086C98A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A8266D3C"/>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8A60E904"/>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ADC6686"/>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A1CD9F2"/>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BF2B32A"/>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E9010F4"/>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E85A776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4B71F89"/>
    <w:multiLevelType w:val="multilevel"/>
    <w:tmpl w:val="0B948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C0832D4"/>
    <w:multiLevelType w:val="multilevel"/>
    <w:tmpl w:val="6A4C7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64459C6"/>
    <w:multiLevelType w:val="multilevel"/>
    <w:tmpl w:val="A3E41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AEB0273"/>
    <w:multiLevelType w:val="multilevel"/>
    <w:tmpl w:val="526206A0"/>
    <w:lvl w:ilvl="0">
      <w:start w:val="1"/>
      <w:numFmt w:val="upperRoman"/>
      <w:lvlText w:val="文章 %1."/>
      <w:lvlJc w:val="left"/>
      <w:pPr>
        <w:ind w:left="0" w:firstLine="0"/>
      </w:pPr>
    </w:lvl>
    <w:lvl w:ilvl="1">
      <w:start w:val="1"/>
      <w:numFmt w:val="decimalZero"/>
      <w:isLgl/>
      <w:lvlText w:val="章節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3E057BB7"/>
    <w:multiLevelType w:val="multilevel"/>
    <w:tmpl w:val="F2CCF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84C4F29"/>
    <w:multiLevelType w:val="multilevel"/>
    <w:tmpl w:val="D8061F64"/>
    <w:lvl w:ilvl="0">
      <w:start w:val="1"/>
      <w:numFmt w:val="upperRoman"/>
      <w:lvlText w:val="文章 %1。"/>
      <w:lvlJc w:val="left"/>
      <w:pPr>
        <w:ind w:left="0" w:firstLine="0"/>
      </w:pPr>
    </w:lvl>
    <w:lvl w:ilvl="1">
      <w:start w:val="1"/>
      <w:numFmt w:val="decimalZero"/>
      <w:isLgl/>
      <w:lvlText w:val="章節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493F3A5B"/>
    <w:multiLevelType w:val="multilevel"/>
    <w:tmpl w:val="0409001D"/>
    <w:styleLink w:val="1ai"/>
    <w:lvl w:ilvl="0">
      <w:start w:val="1"/>
      <w:numFmt w:val="decimal"/>
      <w:lvlText w:val="%1)"/>
      <w:lvlJc w:val="left"/>
      <w:pPr>
        <w:ind w:left="360" w:hanging="360"/>
      </w:pPr>
      <w:rPr>
        <w:rFonts w:ascii="Microsoft JhengHei UI" w:eastAsia="Microsoft JhengHei UI" w:hAnsi="Microsoft JhengHei U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9350CFB"/>
    <w:multiLevelType w:val="multilevel"/>
    <w:tmpl w:val="9DF09F08"/>
    <w:lvl w:ilvl="0">
      <w:start w:val="1"/>
      <w:numFmt w:val="upperRoman"/>
      <w:lvlText w:val="文章 %1。"/>
      <w:lvlJc w:val="left"/>
      <w:pPr>
        <w:ind w:left="0" w:firstLine="0"/>
      </w:pPr>
    </w:lvl>
    <w:lvl w:ilvl="1">
      <w:start w:val="1"/>
      <w:numFmt w:val="decimalZero"/>
      <w:isLgl/>
      <w:lvlText w:val="章節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5DEC6B47"/>
    <w:multiLevelType w:val="multilevel"/>
    <w:tmpl w:val="604E1C0A"/>
    <w:lvl w:ilvl="0">
      <w:start w:val="1"/>
      <w:numFmt w:val="upperRoman"/>
      <w:lvlText w:val="文章 %1。"/>
      <w:lvlJc w:val="left"/>
      <w:pPr>
        <w:ind w:left="0" w:firstLine="0"/>
      </w:pPr>
    </w:lvl>
    <w:lvl w:ilvl="1">
      <w:start w:val="1"/>
      <w:numFmt w:val="decimalZero"/>
      <w:isLgl/>
      <w:lvlText w:val="章節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F072854"/>
    <w:multiLevelType w:val="multilevel"/>
    <w:tmpl w:val="0409001F"/>
    <w:styleLink w:val="111111"/>
    <w:lvl w:ilvl="0">
      <w:start w:val="1"/>
      <w:numFmt w:val="decimal"/>
      <w:lvlText w:val="%1."/>
      <w:lvlJc w:val="left"/>
      <w:pPr>
        <w:ind w:left="360" w:hanging="360"/>
      </w:pPr>
      <w:rPr>
        <w:rFonts w:ascii="Microsoft JhengHei UI" w:eastAsia="Microsoft JhengHei UI" w:hAnsi="Microsoft JhengHei U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0715F6"/>
    <w:multiLevelType w:val="multilevel"/>
    <w:tmpl w:val="04090023"/>
    <w:styleLink w:val="a1"/>
    <w:lvl w:ilvl="0">
      <w:start w:val="1"/>
      <w:numFmt w:val="upperRoman"/>
      <w:lvlText w:val="文章 %1."/>
      <w:lvlJc w:val="left"/>
      <w:pPr>
        <w:ind w:left="0" w:firstLine="0"/>
      </w:pPr>
      <w:rPr>
        <w:rFonts w:ascii="Microsoft JhengHei UI" w:eastAsia="Microsoft JhengHei UI" w:hAnsi="Microsoft JhengHei UI"/>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7D8C2C6D"/>
    <w:multiLevelType w:val="multilevel"/>
    <w:tmpl w:val="04090023"/>
    <w:lvl w:ilvl="0">
      <w:start w:val="1"/>
      <w:numFmt w:val="upperRoman"/>
      <w:lvlText w:val="文章 %1。"/>
      <w:lvlJc w:val="left"/>
      <w:pPr>
        <w:ind w:left="0" w:firstLine="0"/>
      </w:pPr>
    </w:lvl>
    <w:lvl w:ilvl="1">
      <w:start w:val="1"/>
      <w:numFmt w:val="decimalZero"/>
      <w:isLgl/>
      <w:lvlText w:val="章節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201357563">
    <w:abstractNumId w:val="24"/>
  </w:num>
  <w:num w:numId="2" w16cid:durableId="2133277857">
    <w:abstractNumId w:val="13"/>
  </w:num>
  <w:num w:numId="3" w16cid:durableId="31854257">
    <w:abstractNumId w:val="10"/>
  </w:num>
  <w:num w:numId="4" w16cid:durableId="2054426302">
    <w:abstractNumId w:val="26"/>
  </w:num>
  <w:num w:numId="5" w16cid:durableId="1401751359">
    <w:abstractNumId w:val="15"/>
  </w:num>
  <w:num w:numId="6" w16cid:durableId="1936478631">
    <w:abstractNumId w:val="19"/>
  </w:num>
  <w:num w:numId="7" w16cid:durableId="510605877">
    <w:abstractNumId w:val="22"/>
  </w:num>
  <w:num w:numId="8" w16cid:durableId="1168592706">
    <w:abstractNumId w:val="9"/>
  </w:num>
  <w:num w:numId="9" w16cid:durableId="2018800784">
    <w:abstractNumId w:val="7"/>
  </w:num>
  <w:num w:numId="10" w16cid:durableId="1640724156">
    <w:abstractNumId w:val="6"/>
  </w:num>
  <w:num w:numId="11" w16cid:durableId="1582330589">
    <w:abstractNumId w:val="5"/>
  </w:num>
  <w:num w:numId="12" w16cid:durableId="809905462">
    <w:abstractNumId w:val="4"/>
  </w:num>
  <w:num w:numId="13" w16cid:durableId="903610959">
    <w:abstractNumId w:val="8"/>
  </w:num>
  <w:num w:numId="14" w16cid:durableId="592322686">
    <w:abstractNumId w:val="3"/>
  </w:num>
  <w:num w:numId="15" w16cid:durableId="1428573015">
    <w:abstractNumId w:val="2"/>
  </w:num>
  <w:num w:numId="16" w16cid:durableId="758016621">
    <w:abstractNumId w:val="1"/>
  </w:num>
  <w:num w:numId="17" w16cid:durableId="698311878">
    <w:abstractNumId w:val="0"/>
  </w:num>
  <w:num w:numId="18" w16cid:durableId="1540901194">
    <w:abstractNumId w:val="17"/>
  </w:num>
  <w:num w:numId="19" w16cid:durableId="563639087">
    <w:abstractNumId w:val="18"/>
  </w:num>
  <w:num w:numId="20" w16cid:durableId="16858715">
    <w:abstractNumId w:val="25"/>
  </w:num>
  <w:num w:numId="21" w16cid:durableId="342904529">
    <w:abstractNumId w:val="21"/>
  </w:num>
  <w:num w:numId="22" w16cid:durableId="745036761">
    <w:abstractNumId w:val="12"/>
  </w:num>
  <w:num w:numId="23" w16cid:durableId="1580555027">
    <w:abstractNumId w:val="29"/>
  </w:num>
  <w:num w:numId="24" w16cid:durableId="83383035">
    <w:abstractNumId w:val="27"/>
  </w:num>
  <w:num w:numId="25" w16cid:durableId="918490551">
    <w:abstractNumId w:val="23"/>
  </w:num>
  <w:num w:numId="26" w16cid:durableId="258876682">
    <w:abstractNumId w:val="28"/>
  </w:num>
  <w:num w:numId="27" w16cid:durableId="1315647222">
    <w:abstractNumId w:val="20"/>
  </w:num>
  <w:num w:numId="28" w16cid:durableId="888760702">
    <w:abstractNumId w:val="11"/>
  </w:num>
  <w:num w:numId="29" w16cid:durableId="218325384">
    <w:abstractNumId w:val="14"/>
  </w:num>
  <w:num w:numId="30" w16cid:durableId="14182073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38E"/>
    <w:rsid w:val="0003734F"/>
    <w:rsid w:val="00052F33"/>
    <w:rsid w:val="0005549A"/>
    <w:rsid w:val="00080930"/>
    <w:rsid w:val="000913A1"/>
    <w:rsid w:val="00110F6F"/>
    <w:rsid w:val="001A7BC7"/>
    <w:rsid w:val="001F4840"/>
    <w:rsid w:val="002218BC"/>
    <w:rsid w:val="00261BF0"/>
    <w:rsid w:val="002763B6"/>
    <w:rsid w:val="002C482A"/>
    <w:rsid w:val="00333E76"/>
    <w:rsid w:val="003411DE"/>
    <w:rsid w:val="00361C4E"/>
    <w:rsid w:val="003D7469"/>
    <w:rsid w:val="003F5EB9"/>
    <w:rsid w:val="00476D9E"/>
    <w:rsid w:val="00486938"/>
    <w:rsid w:val="004B35E1"/>
    <w:rsid w:val="004E108E"/>
    <w:rsid w:val="004F6E5F"/>
    <w:rsid w:val="00530FD6"/>
    <w:rsid w:val="005413D8"/>
    <w:rsid w:val="005B076A"/>
    <w:rsid w:val="00603B6B"/>
    <w:rsid w:val="00623E73"/>
    <w:rsid w:val="00633576"/>
    <w:rsid w:val="00645252"/>
    <w:rsid w:val="00655963"/>
    <w:rsid w:val="00664BAE"/>
    <w:rsid w:val="006D3D74"/>
    <w:rsid w:val="007D72A5"/>
    <w:rsid w:val="00804650"/>
    <w:rsid w:val="0083569A"/>
    <w:rsid w:val="008843EC"/>
    <w:rsid w:val="00897E65"/>
    <w:rsid w:val="008B5614"/>
    <w:rsid w:val="00905BCB"/>
    <w:rsid w:val="00932909"/>
    <w:rsid w:val="009404C3"/>
    <w:rsid w:val="0095013D"/>
    <w:rsid w:val="00966F53"/>
    <w:rsid w:val="0098538E"/>
    <w:rsid w:val="009A0918"/>
    <w:rsid w:val="009C016C"/>
    <w:rsid w:val="009D30C8"/>
    <w:rsid w:val="009E40D0"/>
    <w:rsid w:val="00A61CCB"/>
    <w:rsid w:val="00A623BB"/>
    <w:rsid w:val="00A67488"/>
    <w:rsid w:val="00A7012F"/>
    <w:rsid w:val="00A9204E"/>
    <w:rsid w:val="00B00F75"/>
    <w:rsid w:val="00B038CF"/>
    <w:rsid w:val="00B80815"/>
    <w:rsid w:val="00BE4CBC"/>
    <w:rsid w:val="00D57186"/>
    <w:rsid w:val="00DD7682"/>
    <w:rsid w:val="00DF1949"/>
    <w:rsid w:val="00DF4DA2"/>
    <w:rsid w:val="00E06490"/>
    <w:rsid w:val="00E125B0"/>
    <w:rsid w:val="00E45DE2"/>
    <w:rsid w:val="00E83732"/>
    <w:rsid w:val="00F75E3D"/>
    <w:rsid w:val="00F87247"/>
    <w:rsid w:val="00F9724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19F18"/>
  <w15:chartTrackingRefBased/>
  <w15:docId w15:val="{D1842531-447C-42C0-88EE-7614B47D1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新細明體" w:hAnsiTheme="minorHAnsi" w:cstheme="minorBid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4F6E5F"/>
    <w:rPr>
      <w:rFonts w:ascii="Microsoft JhengHei UI" w:eastAsia="Microsoft JhengHei UI" w:hAnsi="Microsoft JhengHei UI"/>
    </w:rPr>
  </w:style>
  <w:style w:type="paragraph" w:styleId="1">
    <w:name w:val="heading 1"/>
    <w:basedOn w:val="a2"/>
    <w:next w:val="a2"/>
    <w:link w:val="10"/>
    <w:uiPriority w:val="9"/>
    <w:qFormat/>
    <w:rsid w:val="00A623BB"/>
    <w:pPr>
      <w:keepNext/>
      <w:keepLines/>
      <w:spacing w:before="240"/>
      <w:outlineLvl w:val="0"/>
    </w:pPr>
    <w:rPr>
      <w:rFonts w:cstheme="majorBidi"/>
      <w:color w:val="1F4E79" w:themeColor="accent1" w:themeShade="80"/>
      <w:sz w:val="32"/>
      <w:szCs w:val="32"/>
    </w:rPr>
  </w:style>
  <w:style w:type="paragraph" w:styleId="21">
    <w:name w:val="heading 2"/>
    <w:basedOn w:val="a2"/>
    <w:next w:val="a2"/>
    <w:link w:val="22"/>
    <w:uiPriority w:val="9"/>
    <w:unhideWhenUsed/>
    <w:qFormat/>
    <w:rsid w:val="00A623BB"/>
    <w:pPr>
      <w:keepNext/>
      <w:keepLines/>
      <w:spacing w:before="40"/>
      <w:outlineLvl w:val="1"/>
    </w:pPr>
    <w:rPr>
      <w:rFonts w:cstheme="majorBidi"/>
      <w:color w:val="1F4E79" w:themeColor="accent1" w:themeShade="80"/>
      <w:sz w:val="26"/>
      <w:szCs w:val="26"/>
    </w:rPr>
  </w:style>
  <w:style w:type="paragraph" w:styleId="31">
    <w:name w:val="heading 3"/>
    <w:basedOn w:val="a2"/>
    <w:next w:val="a2"/>
    <w:link w:val="32"/>
    <w:uiPriority w:val="9"/>
    <w:unhideWhenUsed/>
    <w:qFormat/>
    <w:rsid w:val="00A623BB"/>
    <w:pPr>
      <w:keepNext/>
      <w:keepLines/>
      <w:spacing w:before="40"/>
      <w:outlineLvl w:val="2"/>
    </w:pPr>
    <w:rPr>
      <w:rFonts w:cstheme="majorBidi"/>
      <w:color w:val="1F4D78" w:themeColor="accent1" w:themeShade="7F"/>
      <w:sz w:val="24"/>
      <w:szCs w:val="24"/>
    </w:rPr>
  </w:style>
  <w:style w:type="paragraph" w:styleId="41">
    <w:name w:val="heading 4"/>
    <w:basedOn w:val="a2"/>
    <w:next w:val="a2"/>
    <w:link w:val="42"/>
    <w:uiPriority w:val="9"/>
    <w:unhideWhenUsed/>
    <w:qFormat/>
    <w:rsid w:val="00A623BB"/>
    <w:pPr>
      <w:keepNext/>
      <w:keepLines/>
      <w:spacing w:before="40"/>
      <w:outlineLvl w:val="3"/>
    </w:pPr>
    <w:rPr>
      <w:rFonts w:cstheme="majorBidi"/>
      <w:i/>
      <w:iCs/>
      <w:color w:val="1F4E79" w:themeColor="accent1" w:themeShade="80"/>
    </w:rPr>
  </w:style>
  <w:style w:type="paragraph" w:styleId="51">
    <w:name w:val="heading 5"/>
    <w:basedOn w:val="a2"/>
    <w:next w:val="a2"/>
    <w:link w:val="52"/>
    <w:uiPriority w:val="9"/>
    <w:unhideWhenUsed/>
    <w:qFormat/>
    <w:rsid w:val="00A623BB"/>
    <w:pPr>
      <w:keepNext/>
      <w:keepLines/>
      <w:spacing w:before="40"/>
      <w:outlineLvl w:val="4"/>
    </w:pPr>
    <w:rPr>
      <w:rFonts w:cstheme="majorBidi"/>
      <w:color w:val="1F4E79" w:themeColor="accent1" w:themeShade="80"/>
    </w:rPr>
  </w:style>
  <w:style w:type="paragraph" w:styleId="6">
    <w:name w:val="heading 6"/>
    <w:basedOn w:val="a2"/>
    <w:next w:val="a2"/>
    <w:link w:val="60"/>
    <w:uiPriority w:val="9"/>
    <w:unhideWhenUsed/>
    <w:qFormat/>
    <w:rsid w:val="00A623BB"/>
    <w:pPr>
      <w:keepNext/>
      <w:keepLines/>
      <w:spacing w:before="40"/>
      <w:outlineLvl w:val="5"/>
    </w:pPr>
    <w:rPr>
      <w:rFonts w:cstheme="majorBidi"/>
      <w:color w:val="1F4D78" w:themeColor="accent1" w:themeShade="7F"/>
    </w:rPr>
  </w:style>
  <w:style w:type="paragraph" w:styleId="7">
    <w:name w:val="heading 7"/>
    <w:basedOn w:val="a2"/>
    <w:next w:val="a2"/>
    <w:link w:val="70"/>
    <w:uiPriority w:val="9"/>
    <w:unhideWhenUsed/>
    <w:qFormat/>
    <w:rsid w:val="00A623BB"/>
    <w:pPr>
      <w:keepNext/>
      <w:keepLines/>
      <w:spacing w:before="40"/>
      <w:outlineLvl w:val="6"/>
    </w:pPr>
    <w:rPr>
      <w:rFonts w:cstheme="majorBidi"/>
      <w:i/>
      <w:iCs/>
      <w:color w:val="1F4D78" w:themeColor="accent1" w:themeShade="7F"/>
    </w:rPr>
  </w:style>
  <w:style w:type="paragraph" w:styleId="8">
    <w:name w:val="heading 8"/>
    <w:basedOn w:val="a2"/>
    <w:next w:val="a2"/>
    <w:link w:val="80"/>
    <w:uiPriority w:val="9"/>
    <w:unhideWhenUsed/>
    <w:qFormat/>
    <w:rsid w:val="00A623BB"/>
    <w:pPr>
      <w:keepNext/>
      <w:keepLines/>
      <w:spacing w:before="40"/>
      <w:outlineLvl w:val="7"/>
    </w:pPr>
    <w:rPr>
      <w:rFonts w:cstheme="majorBidi"/>
      <w:color w:val="272727" w:themeColor="text1" w:themeTint="D8"/>
      <w:szCs w:val="21"/>
    </w:rPr>
  </w:style>
  <w:style w:type="paragraph" w:styleId="9">
    <w:name w:val="heading 9"/>
    <w:basedOn w:val="a2"/>
    <w:next w:val="a2"/>
    <w:link w:val="90"/>
    <w:uiPriority w:val="9"/>
    <w:unhideWhenUsed/>
    <w:qFormat/>
    <w:rsid w:val="00A623BB"/>
    <w:pPr>
      <w:keepNext/>
      <w:keepLines/>
      <w:spacing w:before="40"/>
      <w:outlineLvl w:val="8"/>
    </w:pPr>
    <w:rPr>
      <w:rFonts w:cstheme="majorBidi"/>
      <w:i/>
      <w:iCs/>
      <w:color w:val="272727" w:themeColor="text1" w:themeTint="D8"/>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標題 1 字元"/>
    <w:basedOn w:val="a3"/>
    <w:link w:val="1"/>
    <w:uiPriority w:val="9"/>
    <w:rsid w:val="00A623BB"/>
    <w:rPr>
      <w:rFonts w:ascii="Microsoft JhengHei UI" w:eastAsia="Microsoft JhengHei UI" w:hAnsi="Microsoft JhengHei UI" w:cstheme="majorBidi"/>
      <w:color w:val="1F4E79" w:themeColor="accent1" w:themeShade="80"/>
      <w:sz w:val="32"/>
      <w:szCs w:val="32"/>
    </w:rPr>
  </w:style>
  <w:style w:type="character" w:customStyle="1" w:styleId="22">
    <w:name w:val="標題 2 字元"/>
    <w:basedOn w:val="a3"/>
    <w:link w:val="21"/>
    <w:uiPriority w:val="9"/>
    <w:rsid w:val="00A623BB"/>
    <w:rPr>
      <w:rFonts w:ascii="Microsoft JhengHei UI" w:eastAsia="Microsoft JhengHei UI" w:hAnsi="Microsoft JhengHei UI" w:cstheme="majorBidi"/>
      <w:color w:val="1F4E79" w:themeColor="accent1" w:themeShade="80"/>
      <w:sz w:val="26"/>
      <w:szCs w:val="26"/>
    </w:rPr>
  </w:style>
  <w:style w:type="character" w:customStyle="1" w:styleId="32">
    <w:name w:val="標題 3 字元"/>
    <w:basedOn w:val="a3"/>
    <w:link w:val="31"/>
    <w:uiPriority w:val="9"/>
    <w:rsid w:val="00A623BB"/>
    <w:rPr>
      <w:rFonts w:ascii="Microsoft JhengHei UI" w:eastAsia="Microsoft JhengHei UI" w:hAnsi="Microsoft JhengHei UI" w:cstheme="majorBidi"/>
      <w:color w:val="1F4D78" w:themeColor="accent1" w:themeShade="7F"/>
      <w:sz w:val="24"/>
      <w:szCs w:val="24"/>
    </w:rPr>
  </w:style>
  <w:style w:type="character" w:customStyle="1" w:styleId="42">
    <w:name w:val="標題 4 字元"/>
    <w:basedOn w:val="a3"/>
    <w:link w:val="41"/>
    <w:uiPriority w:val="9"/>
    <w:rsid w:val="00A623BB"/>
    <w:rPr>
      <w:rFonts w:ascii="Microsoft JhengHei UI" w:eastAsia="Microsoft JhengHei UI" w:hAnsi="Microsoft JhengHei UI" w:cstheme="majorBidi"/>
      <w:i/>
      <w:iCs/>
      <w:color w:val="1F4E79" w:themeColor="accent1" w:themeShade="80"/>
    </w:rPr>
  </w:style>
  <w:style w:type="character" w:customStyle="1" w:styleId="52">
    <w:name w:val="標題 5 字元"/>
    <w:basedOn w:val="a3"/>
    <w:link w:val="51"/>
    <w:uiPriority w:val="9"/>
    <w:rsid w:val="00A623BB"/>
    <w:rPr>
      <w:rFonts w:ascii="Microsoft JhengHei UI" w:eastAsia="Microsoft JhengHei UI" w:hAnsi="Microsoft JhengHei UI" w:cstheme="majorBidi"/>
      <w:color w:val="1F4E79" w:themeColor="accent1" w:themeShade="80"/>
    </w:rPr>
  </w:style>
  <w:style w:type="character" w:customStyle="1" w:styleId="60">
    <w:name w:val="標題 6 字元"/>
    <w:basedOn w:val="a3"/>
    <w:link w:val="6"/>
    <w:uiPriority w:val="9"/>
    <w:rsid w:val="00A623BB"/>
    <w:rPr>
      <w:rFonts w:ascii="Microsoft JhengHei UI" w:eastAsia="Microsoft JhengHei UI" w:hAnsi="Microsoft JhengHei UI" w:cstheme="majorBidi"/>
      <w:color w:val="1F4D78" w:themeColor="accent1" w:themeShade="7F"/>
    </w:rPr>
  </w:style>
  <w:style w:type="character" w:customStyle="1" w:styleId="70">
    <w:name w:val="標題 7 字元"/>
    <w:basedOn w:val="a3"/>
    <w:link w:val="7"/>
    <w:uiPriority w:val="9"/>
    <w:rsid w:val="00A623BB"/>
    <w:rPr>
      <w:rFonts w:ascii="Microsoft JhengHei UI" w:eastAsia="Microsoft JhengHei UI" w:hAnsi="Microsoft JhengHei UI" w:cstheme="majorBidi"/>
      <w:i/>
      <w:iCs/>
      <w:color w:val="1F4D78" w:themeColor="accent1" w:themeShade="7F"/>
    </w:rPr>
  </w:style>
  <w:style w:type="character" w:customStyle="1" w:styleId="80">
    <w:name w:val="標題 8 字元"/>
    <w:basedOn w:val="a3"/>
    <w:link w:val="8"/>
    <w:uiPriority w:val="9"/>
    <w:rsid w:val="00A623BB"/>
    <w:rPr>
      <w:rFonts w:ascii="Microsoft JhengHei UI" w:eastAsia="Microsoft JhengHei UI" w:hAnsi="Microsoft JhengHei UI" w:cstheme="majorBidi"/>
      <w:color w:val="272727" w:themeColor="text1" w:themeTint="D8"/>
      <w:szCs w:val="21"/>
    </w:rPr>
  </w:style>
  <w:style w:type="character" w:customStyle="1" w:styleId="90">
    <w:name w:val="標題 9 字元"/>
    <w:basedOn w:val="a3"/>
    <w:link w:val="9"/>
    <w:uiPriority w:val="9"/>
    <w:rsid w:val="00A623BB"/>
    <w:rPr>
      <w:rFonts w:ascii="Microsoft JhengHei UI" w:eastAsia="Microsoft JhengHei UI" w:hAnsi="Microsoft JhengHei UI" w:cstheme="majorBidi"/>
      <w:i/>
      <w:iCs/>
      <w:color w:val="272727" w:themeColor="text1" w:themeTint="D8"/>
      <w:szCs w:val="21"/>
    </w:rPr>
  </w:style>
  <w:style w:type="paragraph" w:styleId="a6">
    <w:name w:val="Title"/>
    <w:basedOn w:val="a2"/>
    <w:next w:val="a2"/>
    <w:link w:val="a7"/>
    <w:uiPriority w:val="10"/>
    <w:qFormat/>
    <w:rsid w:val="00A623BB"/>
    <w:pPr>
      <w:contextualSpacing/>
    </w:pPr>
    <w:rPr>
      <w:rFonts w:cstheme="majorBidi"/>
      <w:spacing w:val="-10"/>
      <w:kern w:val="28"/>
      <w:sz w:val="56"/>
      <w:szCs w:val="56"/>
    </w:rPr>
  </w:style>
  <w:style w:type="character" w:customStyle="1" w:styleId="a7">
    <w:name w:val="標題 字元"/>
    <w:basedOn w:val="a3"/>
    <w:link w:val="a6"/>
    <w:uiPriority w:val="10"/>
    <w:rsid w:val="00A623BB"/>
    <w:rPr>
      <w:rFonts w:ascii="Microsoft JhengHei UI" w:eastAsia="Microsoft JhengHei UI" w:hAnsi="Microsoft JhengHei UI" w:cstheme="majorBidi"/>
      <w:spacing w:val="-10"/>
      <w:kern w:val="28"/>
      <w:sz w:val="56"/>
      <w:szCs w:val="56"/>
    </w:rPr>
  </w:style>
  <w:style w:type="paragraph" w:styleId="a8">
    <w:name w:val="Subtitle"/>
    <w:basedOn w:val="a2"/>
    <w:next w:val="a2"/>
    <w:link w:val="a9"/>
    <w:uiPriority w:val="11"/>
    <w:qFormat/>
    <w:rsid w:val="00A623BB"/>
    <w:pPr>
      <w:numPr>
        <w:ilvl w:val="1"/>
      </w:numPr>
    </w:pPr>
    <w:rPr>
      <w:color w:val="5A5A5A" w:themeColor="text1" w:themeTint="A5"/>
      <w:spacing w:val="15"/>
    </w:rPr>
  </w:style>
  <w:style w:type="character" w:customStyle="1" w:styleId="a9">
    <w:name w:val="副標題 字元"/>
    <w:basedOn w:val="a3"/>
    <w:link w:val="a8"/>
    <w:uiPriority w:val="11"/>
    <w:rsid w:val="00A623BB"/>
    <w:rPr>
      <w:rFonts w:ascii="Microsoft JhengHei UI" w:eastAsia="Microsoft JhengHei UI" w:hAnsi="Microsoft JhengHei UI"/>
      <w:color w:val="5A5A5A" w:themeColor="text1" w:themeTint="A5"/>
      <w:spacing w:val="15"/>
    </w:rPr>
  </w:style>
  <w:style w:type="character" w:styleId="aa">
    <w:name w:val="Subtle Emphasis"/>
    <w:basedOn w:val="a3"/>
    <w:uiPriority w:val="19"/>
    <w:qFormat/>
    <w:rsid w:val="00A623BB"/>
    <w:rPr>
      <w:rFonts w:ascii="Microsoft JhengHei UI" w:eastAsia="Microsoft JhengHei UI" w:hAnsi="Microsoft JhengHei UI"/>
      <w:i/>
      <w:iCs/>
      <w:color w:val="404040" w:themeColor="text1" w:themeTint="BF"/>
    </w:rPr>
  </w:style>
  <w:style w:type="character" w:styleId="ab">
    <w:name w:val="Emphasis"/>
    <w:basedOn w:val="a3"/>
    <w:uiPriority w:val="20"/>
    <w:qFormat/>
    <w:rsid w:val="00A623BB"/>
    <w:rPr>
      <w:rFonts w:ascii="Microsoft JhengHei UI" w:eastAsia="Microsoft JhengHei UI" w:hAnsi="Microsoft JhengHei UI"/>
      <w:i/>
      <w:iCs/>
    </w:rPr>
  </w:style>
  <w:style w:type="character" w:styleId="ac">
    <w:name w:val="Intense Emphasis"/>
    <w:basedOn w:val="a3"/>
    <w:uiPriority w:val="21"/>
    <w:qFormat/>
    <w:rsid w:val="00A623BB"/>
    <w:rPr>
      <w:rFonts w:ascii="Microsoft JhengHei UI" w:eastAsia="Microsoft JhengHei UI" w:hAnsi="Microsoft JhengHei UI"/>
      <w:i/>
      <w:iCs/>
      <w:color w:val="1F4E79" w:themeColor="accent1" w:themeShade="80"/>
    </w:rPr>
  </w:style>
  <w:style w:type="character" w:styleId="ad">
    <w:name w:val="Strong"/>
    <w:basedOn w:val="a3"/>
    <w:uiPriority w:val="22"/>
    <w:qFormat/>
    <w:rsid w:val="00A623BB"/>
    <w:rPr>
      <w:rFonts w:ascii="Microsoft JhengHei UI" w:eastAsia="Microsoft JhengHei UI" w:hAnsi="Microsoft JhengHei UI"/>
      <w:b/>
      <w:bCs/>
    </w:rPr>
  </w:style>
  <w:style w:type="paragraph" w:styleId="ae">
    <w:name w:val="Quote"/>
    <w:basedOn w:val="a2"/>
    <w:next w:val="a2"/>
    <w:link w:val="af"/>
    <w:uiPriority w:val="29"/>
    <w:qFormat/>
    <w:rsid w:val="00A623BB"/>
    <w:pPr>
      <w:spacing w:before="200"/>
      <w:ind w:left="864" w:right="864"/>
      <w:jc w:val="center"/>
    </w:pPr>
    <w:rPr>
      <w:i/>
      <w:iCs/>
      <w:color w:val="404040" w:themeColor="text1" w:themeTint="BF"/>
    </w:rPr>
  </w:style>
  <w:style w:type="character" w:customStyle="1" w:styleId="af">
    <w:name w:val="引文 字元"/>
    <w:basedOn w:val="a3"/>
    <w:link w:val="ae"/>
    <w:uiPriority w:val="29"/>
    <w:rsid w:val="00A623BB"/>
    <w:rPr>
      <w:rFonts w:ascii="Microsoft JhengHei UI" w:eastAsia="Microsoft JhengHei UI" w:hAnsi="Microsoft JhengHei UI"/>
      <w:i/>
      <w:iCs/>
      <w:color w:val="404040" w:themeColor="text1" w:themeTint="BF"/>
    </w:rPr>
  </w:style>
  <w:style w:type="paragraph" w:styleId="af0">
    <w:name w:val="Intense Quote"/>
    <w:basedOn w:val="a2"/>
    <w:next w:val="a2"/>
    <w:link w:val="af1"/>
    <w:uiPriority w:val="30"/>
    <w:qFormat/>
    <w:rsid w:val="00A623BB"/>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af1">
    <w:name w:val="鮮明引文 字元"/>
    <w:basedOn w:val="a3"/>
    <w:link w:val="af0"/>
    <w:uiPriority w:val="30"/>
    <w:rsid w:val="00A623BB"/>
    <w:rPr>
      <w:rFonts w:ascii="Microsoft JhengHei UI" w:eastAsia="Microsoft JhengHei UI" w:hAnsi="Microsoft JhengHei UI"/>
      <w:i/>
      <w:iCs/>
      <w:color w:val="1F4E79" w:themeColor="accent1" w:themeShade="80"/>
    </w:rPr>
  </w:style>
  <w:style w:type="character" w:styleId="af2">
    <w:name w:val="Subtle Reference"/>
    <w:basedOn w:val="a3"/>
    <w:uiPriority w:val="31"/>
    <w:qFormat/>
    <w:rsid w:val="00A623BB"/>
    <w:rPr>
      <w:rFonts w:ascii="Microsoft JhengHei UI" w:eastAsia="Microsoft JhengHei UI" w:hAnsi="Microsoft JhengHei UI"/>
      <w:smallCaps/>
      <w:color w:val="5A5A5A" w:themeColor="text1" w:themeTint="A5"/>
    </w:rPr>
  </w:style>
  <w:style w:type="character" w:styleId="af3">
    <w:name w:val="Intense Reference"/>
    <w:basedOn w:val="a3"/>
    <w:uiPriority w:val="32"/>
    <w:qFormat/>
    <w:rsid w:val="00A623BB"/>
    <w:rPr>
      <w:rFonts w:ascii="Microsoft JhengHei UI" w:eastAsia="Microsoft JhengHei UI" w:hAnsi="Microsoft JhengHei UI"/>
      <w:b/>
      <w:bCs/>
      <w:caps w:val="0"/>
      <w:smallCaps/>
      <w:color w:val="1F4E79" w:themeColor="accent1" w:themeShade="80"/>
      <w:spacing w:val="5"/>
    </w:rPr>
  </w:style>
  <w:style w:type="character" w:styleId="af4">
    <w:name w:val="Book Title"/>
    <w:basedOn w:val="a3"/>
    <w:uiPriority w:val="33"/>
    <w:qFormat/>
    <w:rsid w:val="00A623BB"/>
    <w:rPr>
      <w:rFonts w:ascii="Microsoft JhengHei UI" w:eastAsia="Microsoft JhengHei UI" w:hAnsi="Microsoft JhengHei UI"/>
      <w:b/>
      <w:bCs/>
      <w:i/>
      <w:iCs/>
      <w:spacing w:val="5"/>
    </w:rPr>
  </w:style>
  <w:style w:type="character" w:styleId="af5">
    <w:name w:val="Hyperlink"/>
    <w:basedOn w:val="a3"/>
    <w:uiPriority w:val="99"/>
    <w:unhideWhenUsed/>
    <w:rsid w:val="00A623BB"/>
    <w:rPr>
      <w:rFonts w:ascii="Microsoft JhengHei UI" w:eastAsia="Microsoft JhengHei UI" w:hAnsi="Microsoft JhengHei UI"/>
      <w:color w:val="1F4E79" w:themeColor="accent1" w:themeShade="80"/>
      <w:u w:val="single"/>
    </w:rPr>
  </w:style>
  <w:style w:type="character" w:styleId="af6">
    <w:name w:val="FollowedHyperlink"/>
    <w:basedOn w:val="a3"/>
    <w:uiPriority w:val="99"/>
    <w:unhideWhenUsed/>
    <w:rsid w:val="00A623BB"/>
    <w:rPr>
      <w:rFonts w:ascii="Microsoft JhengHei UI" w:eastAsia="Microsoft JhengHei UI" w:hAnsi="Microsoft JhengHei UI"/>
      <w:color w:val="954F72" w:themeColor="followedHyperlink"/>
      <w:u w:val="single"/>
    </w:rPr>
  </w:style>
  <w:style w:type="paragraph" w:styleId="af7">
    <w:name w:val="caption"/>
    <w:basedOn w:val="a2"/>
    <w:next w:val="a2"/>
    <w:uiPriority w:val="35"/>
    <w:unhideWhenUsed/>
    <w:qFormat/>
    <w:rsid w:val="00A623BB"/>
    <w:pPr>
      <w:spacing w:after="200"/>
    </w:pPr>
    <w:rPr>
      <w:i/>
      <w:iCs/>
      <w:color w:val="44546A" w:themeColor="text2"/>
      <w:szCs w:val="18"/>
    </w:rPr>
  </w:style>
  <w:style w:type="paragraph" w:styleId="af8">
    <w:name w:val="Balloon Text"/>
    <w:basedOn w:val="a2"/>
    <w:link w:val="af9"/>
    <w:uiPriority w:val="99"/>
    <w:semiHidden/>
    <w:unhideWhenUsed/>
    <w:rsid w:val="00A623BB"/>
    <w:rPr>
      <w:rFonts w:cs="Segoe UI"/>
      <w:szCs w:val="18"/>
    </w:rPr>
  </w:style>
  <w:style w:type="character" w:customStyle="1" w:styleId="af9">
    <w:name w:val="註解方塊文字 字元"/>
    <w:basedOn w:val="a3"/>
    <w:link w:val="af8"/>
    <w:uiPriority w:val="99"/>
    <w:semiHidden/>
    <w:rsid w:val="00A623BB"/>
    <w:rPr>
      <w:rFonts w:ascii="Microsoft JhengHei UI" w:eastAsia="Microsoft JhengHei UI" w:hAnsi="Microsoft JhengHei UI" w:cs="Segoe UI"/>
      <w:szCs w:val="18"/>
    </w:rPr>
  </w:style>
  <w:style w:type="paragraph" w:styleId="afa">
    <w:name w:val="Block Text"/>
    <w:basedOn w:val="a2"/>
    <w:uiPriority w:val="99"/>
    <w:semiHidden/>
    <w:unhideWhenUsed/>
    <w:rsid w:val="00A623BB"/>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i/>
      <w:iCs/>
      <w:color w:val="1F4E79" w:themeColor="accent1" w:themeShade="80"/>
    </w:rPr>
  </w:style>
  <w:style w:type="paragraph" w:styleId="33">
    <w:name w:val="Body Text 3"/>
    <w:basedOn w:val="a2"/>
    <w:link w:val="34"/>
    <w:uiPriority w:val="99"/>
    <w:semiHidden/>
    <w:unhideWhenUsed/>
    <w:rsid w:val="00A623BB"/>
    <w:pPr>
      <w:spacing w:after="120"/>
    </w:pPr>
    <w:rPr>
      <w:szCs w:val="16"/>
    </w:rPr>
  </w:style>
  <w:style w:type="character" w:customStyle="1" w:styleId="34">
    <w:name w:val="本文 3 字元"/>
    <w:basedOn w:val="a3"/>
    <w:link w:val="33"/>
    <w:uiPriority w:val="99"/>
    <w:semiHidden/>
    <w:rsid w:val="00A623BB"/>
    <w:rPr>
      <w:rFonts w:ascii="Microsoft JhengHei UI" w:eastAsia="Microsoft JhengHei UI" w:hAnsi="Microsoft JhengHei UI"/>
      <w:szCs w:val="16"/>
    </w:rPr>
  </w:style>
  <w:style w:type="paragraph" w:styleId="35">
    <w:name w:val="Body Text Indent 3"/>
    <w:basedOn w:val="a2"/>
    <w:link w:val="36"/>
    <w:uiPriority w:val="99"/>
    <w:semiHidden/>
    <w:unhideWhenUsed/>
    <w:rsid w:val="00A623BB"/>
    <w:pPr>
      <w:spacing w:after="120"/>
      <w:ind w:left="360"/>
    </w:pPr>
    <w:rPr>
      <w:szCs w:val="16"/>
    </w:rPr>
  </w:style>
  <w:style w:type="character" w:customStyle="1" w:styleId="36">
    <w:name w:val="本文縮排 3 字元"/>
    <w:basedOn w:val="a3"/>
    <w:link w:val="35"/>
    <w:uiPriority w:val="99"/>
    <w:semiHidden/>
    <w:rsid w:val="00A623BB"/>
    <w:rPr>
      <w:rFonts w:ascii="Microsoft JhengHei UI" w:eastAsia="Microsoft JhengHei UI" w:hAnsi="Microsoft JhengHei UI"/>
      <w:szCs w:val="16"/>
    </w:rPr>
  </w:style>
  <w:style w:type="character" w:styleId="afb">
    <w:name w:val="annotation reference"/>
    <w:basedOn w:val="a3"/>
    <w:uiPriority w:val="99"/>
    <w:semiHidden/>
    <w:unhideWhenUsed/>
    <w:rsid w:val="00A623BB"/>
    <w:rPr>
      <w:rFonts w:ascii="Microsoft JhengHei UI" w:eastAsia="Microsoft JhengHei UI" w:hAnsi="Microsoft JhengHei UI"/>
      <w:sz w:val="22"/>
      <w:szCs w:val="16"/>
    </w:rPr>
  </w:style>
  <w:style w:type="paragraph" w:styleId="afc">
    <w:name w:val="annotation text"/>
    <w:basedOn w:val="a2"/>
    <w:link w:val="afd"/>
    <w:uiPriority w:val="99"/>
    <w:semiHidden/>
    <w:unhideWhenUsed/>
    <w:rsid w:val="00A623BB"/>
    <w:rPr>
      <w:szCs w:val="20"/>
    </w:rPr>
  </w:style>
  <w:style w:type="character" w:customStyle="1" w:styleId="afd">
    <w:name w:val="註解文字 字元"/>
    <w:basedOn w:val="a3"/>
    <w:link w:val="afc"/>
    <w:uiPriority w:val="99"/>
    <w:semiHidden/>
    <w:rsid w:val="00A623BB"/>
    <w:rPr>
      <w:rFonts w:ascii="Microsoft JhengHei UI" w:eastAsia="Microsoft JhengHei UI" w:hAnsi="Microsoft JhengHei UI"/>
      <w:szCs w:val="20"/>
    </w:rPr>
  </w:style>
  <w:style w:type="paragraph" w:styleId="afe">
    <w:name w:val="annotation subject"/>
    <w:basedOn w:val="afc"/>
    <w:next w:val="afc"/>
    <w:link w:val="aff"/>
    <w:uiPriority w:val="99"/>
    <w:semiHidden/>
    <w:unhideWhenUsed/>
    <w:rsid w:val="00A623BB"/>
    <w:rPr>
      <w:b/>
      <w:bCs/>
    </w:rPr>
  </w:style>
  <w:style w:type="character" w:customStyle="1" w:styleId="aff">
    <w:name w:val="註解主旨 字元"/>
    <w:basedOn w:val="afd"/>
    <w:link w:val="afe"/>
    <w:uiPriority w:val="99"/>
    <w:semiHidden/>
    <w:rsid w:val="00A623BB"/>
    <w:rPr>
      <w:rFonts w:ascii="Microsoft JhengHei UI" w:eastAsia="Microsoft JhengHei UI" w:hAnsi="Microsoft JhengHei UI"/>
      <w:b/>
      <w:bCs/>
      <w:szCs w:val="20"/>
    </w:rPr>
  </w:style>
  <w:style w:type="paragraph" w:styleId="aff0">
    <w:name w:val="Document Map"/>
    <w:basedOn w:val="a2"/>
    <w:link w:val="aff1"/>
    <w:uiPriority w:val="99"/>
    <w:semiHidden/>
    <w:unhideWhenUsed/>
    <w:rsid w:val="00A623BB"/>
    <w:rPr>
      <w:rFonts w:cs="Segoe UI"/>
      <w:szCs w:val="16"/>
    </w:rPr>
  </w:style>
  <w:style w:type="character" w:customStyle="1" w:styleId="aff1">
    <w:name w:val="文件引導模式 字元"/>
    <w:basedOn w:val="a3"/>
    <w:link w:val="aff0"/>
    <w:uiPriority w:val="99"/>
    <w:semiHidden/>
    <w:rsid w:val="00A623BB"/>
    <w:rPr>
      <w:rFonts w:ascii="Microsoft JhengHei UI" w:eastAsia="Microsoft JhengHei UI" w:hAnsi="Microsoft JhengHei UI" w:cs="Segoe UI"/>
      <w:szCs w:val="16"/>
    </w:rPr>
  </w:style>
  <w:style w:type="paragraph" w:styleId="aff2">
    <w:name w:val="endnote text"/>
    <w:basedOn w:val="a2"/>
    <w:link w:val="aff3"/>
    <w:uiPriority w:val="99"/>
    <w:semiHidden/>
    <w:unhideWhenUsed/>
    <w:rsid w:val="00A623BB"/>
    <w:rPr>
      <w:szCs w:val="20"/>
    </w:rPr>
  </w:style>
  <w:style w:type="character" w:customStyle="1" w:styleId="aff3">
    <w:name w:val="章節附註文字 字元"/>
    <w:basedOn w:val="a3"/>
    <w:link w:val="aff2"/>
    <w:uiPriority w:val="99"/>
    <w:semiHidden/>
    <w:rsid w:val="00A623BB"/>
    <w:rPr>
      <w:rFonts w:ascii="Microsoft JhengHei UI" w:eastAsia="Microsoft JhengHei UI" w:hAnsi="Microsoft JhengHei UI"/>
      <w:szCs w:val="20"/>
    </w:rPr>
  </w:style>
  <w:style w:type="paragraph" w:styleId="aff4">
    <w:name w:val="envelope return"/>
    <w:basedOn w:val="a2"/>
    <w:uiPriority w:val="99"/>
    <w:semiHidden/>
    <w:unhideWhenUsed/>
    <w:rsid w:val="00A623BB"/>
    <w:rPr>
      <w:rFonts w:cstheme="majorBidi"/>
      <w:szCs w:val="20"/>
    </w:rPr>
  </w:style>
  <w:style w:type="paragraph" w:styleId="aff5">
    <w:name w:val="footnote text"/>
    <w:basedOn w:val="a2"/>
    <w:link w:val="aff6"/>
    <w:uiPriority w:val="99"/>
    <w:semiHidden/>
    <w:unhideWhenUsed/>
    <w:rsid w:val="00A623BB"/>
    <w:rPr>
      <w:szCs w:val="20"/>
    </w:rPr>
  </w:style>
  <w:style w:type="character" w:customStyle="1" w:styleId="aff6">
    <w:name w:val="註腳文字 字元"/>
    <w:basedOn w:val="a3"/>
    <w:link w:val="aff5"/>
    <w:uiPriority w:val="99"/>
    <w:semiHidden/>
    <w:rsid w:val="00A623BB"/>
    <w:rPr>
      <w:rFonts w:ascii="Microsoft JhengHei UI" w:eastAsia="Microsoft JhengHei UI" w:hAnsi="Microsoft JhengHei UI"/>
      <w:szCs w:val="20"/>
    </w:rPr>
  </w:style>
  <w:style w:type="character" w:styleId="HTML">
    <w:name w:val="HTML Code"/>
    <w:basedOn w:val="a3"/>
    <w:uiPriority w:val="99"/>
    <w:semiHidden/>
    <w:unhideWhenUsed/>
    <w:rsid w:val="00A623BB"/>
    <w:rPr>
      <w:rFonts w:ascii="Microsoft JhengHei UI" w:eastAsia="Microsoft JhengHei UI" w:hAnsi="Microsoft JhengHei UI"/>
      <w:sz w:val="22"/>
      <w:szCs w:val="20"/>
    </w:rPr>
  </w:style>
  <w:style w:type="character" w:styleId="HTML0">
    <w:name w:val="HTML Keyboard"/>
    <w:basedOn w:val="a3"/>
    <w:uiPriority w:val="99"/>
    <w:semiHidden/>
    <w:unhideWhenUsed/>
    <w:rsid w:val="00A623BB"/>
    <w:rPr>
      <w:rFonts w:ascii="Microsoft JhengHei UI" w:eastAsia="Microsoft JhengHei UI" w:hAnsi="Microsoft JhengHei UI"/>
      <w:sz w:val="22"/>
      <w:szCs w:val="20"/>
    </w:rPr>
  </w:style>
  <w:style w:type="paragraph" w:styleId="HTML1">
    <w:name w:val="HTML Preformatted"/>
    <w:basedOn w:val="a2"/>
    <w:link w:val="HTML2"/>
    <w:uiPriority w:val="99"/>
    <w:semiHidden/>
    <w:unhideWhenUsed/>
    <w:rsid w:val="00A623BB"/>
    <w:rPr>
      <w:szCs w:val="20"/>
    </w:rPr>
  </w:style>
  <w:style w:type="character" w:customStyle="1" w:styleId="HTML2">
    <w:name w:val="HTML 預設格式 字元"/>
    <w:basedOn w:val="a3"/>
    <w:link w:val="HTML1"/>
    <w:uiPriority w:val="99"/>
    <w:semiHidden/>
    <w:rsid w:val="00A623BB"/>
    <w:rPr>
      <w:rFonts w:ascii="Microsoft JhengHei UI" w:eastAsia="Microsoft JhengHei UI" w:hAnsi="Microsoft JhengHei UI"/>
      <w:szCs w:val="20"/>
    </w:rPr>
  </w:style>
  <w:style w:type="character" w:styleId="HTML3">
    <w:name w:val="HTML Typewriter"/>
    <w:basedOn w:val="a3"/>
    <w:uiPriority w:val="99"/>
    <w:semiHidden/>
    <w:unhideWhenUsed/>
    <w:rsid w:val="00A623BB"/>
    <w:rPr>
      <w:rFonts w:ascii="Microsoft JhengHei UI" w:eastAsia="Microsoft JhengHei UI" w:hAnsi="Microsoft JhengHei UI"/>
      <w:sz w:val="22"/>
      <w:szCs w:val="20"/>
    </w:rPr>
  </w:style>
  <w:style w:type="paragraph" w:styleId="aff7">
    <w:name w:val="macro"/>
    <w:link w:val="aff8"/>
    <w:uiPriority w:val="99"/>
    <w:semiHidden/>
    <w:unhideWhenUsed/>
    <w:rsid w:val="00A623BB"/>
    <w:pPr>
      <w:tabs>
        <w:tab w:val="left" w:pos="480"/>
        <w:tab w:val="left" w:pos="960"/>
        <w:tab w:val="left" w:pos="1440"/>
        <w:tab w:val="left" w:pos="1920"/>
        <w:tab w:val="left" w:pos="2400"/>
        <w:tab w:val="left" w:pos="2880"/>
        <w:tab w:val="left" w:pos="3360"/>
        <w:tab w:val="left" w:pos="3840"/>
        <w:tab w:val="left" w:pos="4320"/>
      </w:tabs>
    </w:pPr>
    <w:rPr>
      <w:rFonts w:ascii="Microsoft JhengHei UI" w:eastAsia="Microsoft JhengHei UI" w:hAnsi="Microsoft JhengHei UI"/>
      <w:szCs w:val="20"/>
    </w:rPr>
  </w:style>
  <w:style w:type="character" w:customStyle="1" w:styleId="aff8">
    <w:name w:val="巨集文字 字元"/>
    <w:basedOn w:val="a3"/>
    <w:link w:val="aff7"/>
    <w:uiPriority w:val="99"/>
    <w:semiHidden/>
    <w:rsid w:val="00A623BB"/>
    <w:rPr>
      <w:rFonts w:ascii="Microsoft JhengHei UI" w:eastAsia="Microsoft JhengHei UI" w:hAnsi="Microsoft JhengHei UI"/>
      <w:szCs w:val="20"/>
    </w:rPr>
  </w:style>
  <w:style w:type="paragraph" w:styleId="aff9">
    <w:name w:val="Plain Text"/>
    <w:basedOn w:val="a2"/>
    <w:link w:val="affa"/>
    <w:uiPriority w:val="99"/>
    <w:semiHidden/>
    <w:unhideWhenUsed/>
    <w:rsid w:val="00A623BB"/>
    <w:rPr>
      <w:szCs w:val="21"/>
    </w:rPr>
  </w:style>
  <w:style w:type="character" w:customStyle="1" w:styleId="affa">
    <w:name w:val="純文字 字元"/>
    <w:basedOn w:val="a3"/>
    <w:link w:val="aff9"/>
    <w:uiPriority w:val="99"/>
    <w:semiHidden/>
    <w:rsid w:val="00A623BB"/>
    <w:rPr>
      <w:rFonts w:ascii="Microsoft JhengHei UI" w:eastAsia="Microsoft JhengHei UI" w:hAnsi="Microsoft JhengHei UI"/>
      <w:szCs w:val="21"/>
    </w:rPr>
  </w:style>
  <w:style w:type="character" w:styleId="affb">
    <w:name w:val="Placeholder Text"/>
    <w:basedOn w:val="a3"/>
    <w:uiPriority w:val="99"/>
    <w:semiHidden/>
    <w:rsid w:val="00A623BB"/>
    <w:rPr>
      <w:rFonts w:ascii="Microsoft JhengHei UI" w:eastAsia="Microsoft JhengHei UI" w:hAnsi="Microsoft JhengHei UI"/>
      <w:color w:val="3B3838" w:themeColor="background2" w:themeShade="40"/>
    </w:rPr>
  </w:style>
  <w:style w:type="paragraph" w:styleId="affc">
    <w:name w:val="header"/>
    <w:basedOn w:val="a2"/>
    <w:link w:val="affd"/>
    <w:uiPriority w:val="99"/>
    <w:unhideWhenUsed/>
    <w:rsid w:val="00A623BB"/>
  </w:style>
  <w:style w:type="character" w:customStyle="1" w:styleId="affd">
    <w:name w:val="頁首 字元"/>
    <w:basedOn w:val="a3"/>
    <w:link w:val="affc"/>
    <w:uiPriority w:val="99"/>
    <w:rsid w:val="00A623BB"/>
    <w:rPr>
      <w:rFonts w:ascii="Microsoft JhengHei UI" w:eastAsia="Microsoft JhengHei UI" w:hAnsi="Microsoft JhengHei UI"/>
    </w:rPr>
  </w:style>
  <w:style w:type="paragraph" w:styleId="affe">
    <w:name w:val="footer"/>
    <w:basedOn w:val="a2"/>
    <w:link w:val="afff"/>
    <w:uiPriority w:val="99"/>
    <w:unhideWhenUsed/>
    <w:rsid w:val="00A623BB"/>
  </w:style>
  <w:style w:type="character" w:customStyle="1" w:styleId="afff">
    <w:name w:val="頁尾 字元"/>
    <w:basedOn w:val="a3"/>
    <w:link w:val="affe"/>
    <w:uiPriority w:val="99"/>
    <w:rsid w:val="00A623BB"/>
    <w:rPr>
      <w:rFonts w:ascii="Microsoft JhengHei UI" w:eastAsia="Microsoft JhengHei UI" w:hAnsi="Microsoft JhengHei UI"/>
    </w:rPr>
  </w:style>
  <w:style w:type="paragraph" w:styleId="91">
    <w:name w:val="toc 9"/>
    <w:basedOn w:val="a2"/>
    <w:next w:val="a2"/>
    <w:autoRedefine/>
    <w:uiPriority w:val="39"/>
    <w:semiHidden/>
    <w:unhideWhenUsed/>
    <w:rsid w:val="00A623BB"/>
    <w:pPr>
      <w:spacing w:after="120"/>
      <w:ind w:left="1757"/>
    </w:pPr>
  </w:style>
  <w:style w:type="character" w:customStyle="1" w:styleId="11">
    <w:name w:val="提及1"/>
    <w:basedOn w:val="a3"/>
    <w:uiPriority w:val="99"/>
    <w:semiHidden/>
    <w:unhideWhenUsed/>
    <w:rsid w:val="00A623BB"/>
    <w:rPr>
      <w:rFonts w:ascii="Microsoft JhengHei UI" w:eastAsia="Microsoft JhengHei UI" w:hAnsi="Microsoft JhengHei UI"/>
      <w:color w:val="2B579A"/>
      <w:shd w:val="clear" w:color="auto" w:fill="E1DFDD"/>
    </w:rPr>
  </w:style>
  <w:style w:type="numbering" w:styleId="111111">
    <w:name w:val="Outline List 2"/>
    <w:basedOn w:val="a5"/>
    <w:uiPriority w:val="99"/>
    <w:semiHidden/>
    <w:unhideWhenUsed/>
    <w:rsid w:val="00A623BB"/>
    <w:pPr>
      <w:numPr>
        <w:numId w:val="24"/>
      </w:numPr>
    </w:pPr>
  </w:style>
  <w:style w:type="numbering" w:styleId="1ai">
    <w:name w:val="Outline List 1"/>
    <w:basedOn w:val="a5"/>
    <w:uiPriority w:val="99"/>
    <w:semiHidden/>
    <w:unhideWhenUsed/>
    <w:rsid w:val="00A623BB"/>
    <w:pPr>
      <w:numPr>
        <w:numId w:val="25"/>
      </w:numPr>
    </w:pPr>
  </w:style>
  <w:style w:type="character" w:styleId="HTML4">
    <w:name w:val="HTML Variable"/>
    <w:basedOn w:val="a3"/>
    <w:uiPriority w:val="99"/>
    <w:semiHidden/>
    <w:unhideWhenUsed/>
    <w:rsid w:val="00A623BB"/>
    <w:rPr>
      <w:rFonts w:ascii="Microsoft JhengHei UI" w:eastAsia="Microsoft JhengHei UI" w:hAnsi="Microsoft JhengHei UI"/>
      <w:i/>
      <w:iCs/>
    </w:rPr>
  </w:style>
  <w:style w:type="paragraph" w:styleId="HTML5">
    <w:name w:val="HTML Address"/>
    <w:basedOn w:val="a2"/>
    <w:link w:val="HTML6"/>
    <w:uiPriority w:val="99"/>
    <w:semiHidden/>
    <w:unhideWhenUsed/>
    <w:rsid w:val="00A623BB"/>
    <w:rPr>
      <w:i/>
      <w:iCs/>
    </w:rPr>
  </w:style>
  <w:style w:type="character" w:customStyle="1" w:styleId="HTML6">
    <w:name w:val="HTML 位址 字元"/>
    <w:basedOn w:val="a3"/>
    <w:link w:val="HTML5"/>
    <w:uiPriority w:val="99"/>
    <w:semiHidden/>
    <w:rsid w:val="00A623BB"/>
    <w:rPr>
      <w:rFonts w:ascii="Microsoft JhengHei UI" w:eastAsia="Microsoft JhengHei UI" w:hAnsi="Microsoft JhengHei UI"/>
      <w:i/>
      <w:iCs/>
    </w:rPr>
  </w:style>
  <w:style w:type="character" w:styleId="HTML7">
    <w:name w:val="HTML Definition"/>
    <w:basedOn w:val="a3"/>
    <w:uiPriority w:val="99"/>
    <w:semiHidden/>
    <w:unhideWhenUsed/>
    <w:rsid w:val="00A623BB"/>
    <w:rPr>
      <w:rFonts w:ascii="Microsoft JhengHei UI" w:eastAsia="Microsoft JhengHei UI" w:hAnsi="Microsoft JhengHei UI"/>
      <w:i/>
      <w:iCs/>
    </w:rPr>
  </w:style>
  <w:style w:type="character" w:styleId="HTML8">
    <w:name w:val="HTML Cite"/>
    <w:basedOn w:val="a3"/>
    <w:uiPriority w:val="99"/>
    <w:semiHidden/>
    <w:unhideWhenUsed/>
    <w:rsid w:val="00A623BB"/>
    <w:rPr>
      <w:rFonts w:ascii="Microsoft JhengHei UI" w:eastAsia="Microsoft JhengHei UI" w:hAnsi="Microsoft JhengHei UI"/>
      <w:i/>
      <w:iCs/>
    </w:rPr>
  </w:style>
  <w:style w:type="character" w:styleId="HTML9">
    <w:name w:val="HTML Sample"/>
    <w:basedOn w:val="a3"/>
    <w:uiPriority w:val="99"/>
    <w:semiHidden/>
    <w:unhideWhenUsed/>
    <w:rsid w:val="00A623BB"/>
    <w:rPr>
      <w:rFonts w:ascii="Microsoft JhengHei UI" w:eastAsia="Microsoft JhengHei UI" w:hAnsi="Microsoft JhengHei UI"/>
      <w:sz w:val="24"/>
      <w:szCs w:val="24"/>
    </w:rPr>
  </w:style>
  <w:style w:type="character" w:styleId="HTMLa">
    <w:name w:val="HTML Acronym"/>
    <w:basedOn w:val="a3"/>
    <w:uiPriority w:val="99"/>
    <w:semiHidden/>
    <w:unhideWhenUsed/>
    <w:rsid w:val="00A623BB"/>
    <w:rPr>
      <w:rFonts w:ascii="Microsoft JhengHei UI" w:eastAsia="Microsoft JhengHei UI" w:hAnsi="Microsoft JhengHei UI"/>
    </w:rPr>
  </w:style>
  <w:style w:type="paragraph" w:styleId="12">
    <w:name w:val="toc 1"/>
    <w:basedOn w:val="a2"/>
    <w:next w:val="a2"/>
    <w:autoRedefine/>
    <w:uiPriority w:val="39"/>
    <w:semiHidden/>
    <w:unhideWhenUsed/>
    <w:rsid w:val="00A623BB"/>
    <w:pPr>
      <w:spacing w:after="100"/>
    </w:pPr>
  </w:style>
  <w:style w:type="paragraph" w:styleId="23">
    <w:name w:val="toc 2"/>
    <w:basedOn w:val="a2"/>
    <w:next w:val="a2"/>
    <w:autoRedefine/>
    <w:uiPriority w:val="39"/>
    <w:semiHidden/>
    <w:unhideWhenUsed/>
    <w:rsid w:val="00A623BB"/>
    <w:pPr>
      <w:spacing w:after="100"/>
      <w:ind w:left="220"/>
    </w:pPr>
  </w:style>
  <w:style w:type="paragraph" w:styleId="37">
    <w:name w:val="toc 3"/>
    <w:basedOn w:val="a2"/>
    <w:next w:val="a2"/>
    <w:autoRedefine/>
    <w:uiPriority w:val="39"/>
    <w:semiHidden/>
    <w:unhideWhenUsed/>
    <w:rsid w:val="00A623BB"/>
    <w:pPr>
      <w:spacing w:after="100"/>
      <w:ind w:left="440"/>
    </w:pPr>
  </w:style>
  <w:style w:type="paragraph" w:styleId="43">
    <w:name w:val="toc 4"/>
    <w:basedOn w:val="a2"/>
    <w:next w:val="a2"/>
    <w:autoRedefine/>
    <w:uiPriority w:val="39"/>
    <w:semiHidden/>
    <w:unhideWhenUsed/>
    <w:rsid w:val="00A623BB"/>
    <w:pPr>
      <w:spacing w:after="100"/>
      <w:ind w:left="660"/>
    </w:pPr>
  </w:style>
  <w:style w:type="paragraph" w:styleId="53">
    <w:name w:val="toc 5"/>
    <w:basedOn w:val="a2"/>
    <w:next w:val="a2"/>
    <w:autoRedefine/>
    <w:uiPriority w:val="39"/>
    <w:semiHidden/>
    <w:unhideWhenUsed/>
    <w:rsid w:val="00A623BB"/>
    <w:pPr>
      <w:spacing w:after="100"/>
      <w:ind w:left="880"/>
    </w:pPr>
  </w:style>
  <w:style w:type="paragraph" w:styleId="61">
    <w:name w:val="toc 6"/>
    <w:basedOn w:val="a2"/>
    <w:next w:val="a2"/>
    <w:autoRedefine/>
    <w:uiPriority w:val="39"/>
    <w:semiHidden/>
    <w:unhideWhenUsed/>
    <w:rsid w:val="00A623BB"/>
    <w:pPr>
      <w:spacing w:after="100"/>
      <w:ind w:left="1100"/>
    </w:pPr>
  </w:style>
  <w:style w:type="paragraph" w:styleId="71">
    <w:name w:val="toc 7"/>
    <w:basedOn w:val="a2"/>
    <w:next w:val="a2"/>
    <w:autoRedefine/>
    <w:uiPriority w:val="39"/>
    <w:semiHidden/>
    <w:unhideWhenUsed/>
    <w:rsid w:val="00A623BB"/>
    <w:pPr>
      <w:spacing w:after="100"/>
      <w:ind w:left="1320"/>
    </w:pPr>
  </w:style>
  <w:style w:type="paragraph" w:styleId="81">
    <w:name w:val="toc 8"/>
    <w:basedOn w:val="a2"/>
    <w:next w:val="a2"/>
    <w:autoRedefine/>
    <w:uiPriority w:val="39"/>
    <w:semiHidden/>
    <w:unhideWhenUsed/>
    <w:rsid w:val="00A623BB"/>
    <w:pPr>
      <w:spacing w:after="100"/>
      <w:ind w:left="1540"/>
    </w:pPr>
  </w:style>
  <w:style w:type="paragraph" w:styleId="afff0">
    <w:name w:val="TOC Heading"/>
    <w:basedOn w:val="1"/>
    <w:next w:val="a2"/>
    <w:uiPriority w:val="39"/>
    <w:semiHidden/>
    <w:unhideWhenUsed/>
    <w:qFormat/>
    <w:rsid w:val="00A623BB"/>
    <w:pPr>
      <w:outlineLvl w:val="9"/>
    </w:pPr>
    <w:rPr>
      <w:color w:val="2E74B5" w:themeColor="accent1" w:themeShade="BF"/>
    </w:rPr>
  </w:style>
  <w:style w:type="table" w:styleId="afff1">
    <w:name w:val="Table Professional"/>
    <w:basedOn w:val="a4"/>
    <w:uiPriority w:val="99"/>
    <w:semiHidden/>
    <w:unhideWhenUsed/>
    <w:rsid w:val="00A623B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3">
    <w:name w:val="Medium List 1"/>
    <w:basedOn w:val="a4"/>
    <w:uiPriority w:val="65"/>
    <w:semiHidden/>
    <w:unhideWhenUsed/>
    <w:rsid w:val="00A623B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
    <w:name w:val="Medium List 1 Accent 1"/>
    <w:basedOn w:val="a4"/>
    <w:uiPriority w:val="65"/>
    <w:rsid w:val="00A623BB"/>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
    <w:name w:val="Medium List 1 Accent 2"/>
    <w:basedOn w:val="a4"/>
    <w:uiPriority w:val="65"/>
    <w:semiHidden/>
    <w:unhideWhenUsed/>
    <w:rsid w:val="00A623BB"/>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
    <w:name w:val="Medium List 1 Accent 3"/>
    <w:basedOn w:val="a4"/>
    <w:uiPriority w:val="65"/>
    <w:semiHidden/>
    <w:unhideWhenUsed/>
    <w:rsid w:val="00A623BB"/>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
    <w:name w:val="Medium List 1 Accent 4"/>
    <w:basedOn w:val="a4"/>
    <w:uiPriority w:val="65"/>
    <w:semiHidden/>
    <w:unhideWhenUsed/>
    <w:rsid w:val="00A623BB"/>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
    <w:name w:val="Medium List 1 Accent 5"/>
    <w:basedOn w:val="a4"/>
    <w:uiPriority w:val="65"/>
    <w:semiHidden/>
    <w:unhideWhenUsed/>
    <w:rsid w:val="00A623BB"/>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
    <w:name w:val="Medium List 1 Accent 6"/>
    <w:basedOn w:val="a4"/>
    <w:uiPriority w:val="65"/>
    <w:semiHidden/>
    <w:unhideWhenUsed/>
    <w:rsid w:val="00A623BB"/>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4">
    <w:name w:val="Medium List 2"/>
    <w:basedOn w:val="a4"/>
    <w:uiPriority w:val="66"/>
    <w:semiHidden/>
    <w:unhideWhenUsed/>
    <w:rsid w:val="00A623BB"/>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4"/>
    <w:uiPriority w:val="66"/>
    <w:semiHidden/>
    <w:unhideWhenUsed/>
    <w:rsid w:val="00A623BB"/>
    <w:rPr>
      <w:rFonts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4"/>
    <w:uiPriority w:val="66"/>
    <w:semiHidden/>
    <w:unhideWhenUsed/>
    <w:rsid w:val="00A623BB"/>
    <w:rPr>
      <w:rFonts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List 2 Accent 3"/>
    <w:basedOn w:val="a4"/>
    <w:uiPriority w:val="66"/>
    <w:semiHidden/>
    <w:unhideWhenUsed/>
    <w:rsid w:val="00A623BB"/>
    <w:rPr>
      <w:rFonts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4"/>
    <w:uiPriority w:val="66"/>
    <w:semiHidden/>
    <w:unhideWhenUsed/>
    <w:rsid w:val="00A623BB"/>
    <w:rPr>
      <w:rFonts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4"/>
    <w:uiPriority w:val="66"/>
    <w:semiHidden/>
    <w:unhideWhenUsed/>
    <w:rsid w:val="00A623BB"/>
    <w:rPr>
      <w:rFonts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
    <w:name w:val="Medium List 2 Accent 6"/>
    <w:basedOn w:val="a4"/>
    <w:uiPriority w:val="66"/>
    <w:semiHidden/>
    <w:unhideWhenUsed/>
    <w:rsid w:val="00A623BB"/>
    <w:rPr>
      <w:rFonts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Shading 1"/>
    <w:basedOn w:val="a4"/>
    <w:uiPriority w:val="63"/>
    <w:semiHidden/>
    <w:unhideWhenUsed/>
    <w:rsid w:val="00A623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4"/>
    <w:uiPriority w:val="63"/>
    <w:rsid w:val="00A623BB"/>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0">
    <w:name w:val="Medium Shading 1 Accent 2"/>
    <w:basedOn w:val="a4"/>
    <w:uiPriority w:val="63"/>
    <w:semiHidden/>
    <w:unhideWhenUsed/>
    <w:rsid w:val="00A623BB"/>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0">
    <w:name w:val="Medium Shading 1 Accent 3"/>
    <w:basedOn w:val="a4"/>
    <w:uiPriority w:val="63"/>
    <w:semiHidden/>
    <w:unhideWhenUsed/>
    <w:rsid w:val="00A623BB"/>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0">
    <w:name w:val="Medium Shading 1 Accent 4"/>
    <w:basedOn w:val="a4"/>
    <w:uiPriority w:val="63"/>
    <w:semiHidden/>
    <w:unhideWhenUsed/>
    <w:rsid w:val="00A623BB"/>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0">
    <w:name w:val="Medium Shading 1 Accent 5"/>
    <w:basedOn w:val="a4"/>
    <w:uiPriority w:val="63"/>
    <w:semiHidden/>
    <w:unhideWhenUsed/>
    <w:rsid w:val="00A623BB"/>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0">
    <w:name w:val="Medium Shading 1 Accent 6"/>
    <w:basedOn w:val="a4"/>
    <w:uiPriority w:val="63"/>
    <w:semiHidden/>
    <w:unhideWhenUsed/>
    <w:rsid w:val="00A623BB"/>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5">
    <w:name w:val="Medium Shading 2"/>
    <w:basedOn w:val="a4"/>
    <w:uiPriority w:val="64"/>
    <w:semiHidden/>
    <w:unhideWhenUsed/>
    <w:rsid w:val="00A62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0">
    <w:name w:val="Medium Shading 2 Accent 1"/>
    <w:basedOn w:val="a4"/>
    <w:uiPriority w:val="64"/>
    <w:rsid w:val="00A62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0">
    <w:name w:val="Medium Shading 2 Accent 2"/>
    <w:basedOn w:val="a4"/>
    <w:uiPriority w:val="64"/>
    <w:semiHidden/>
    <w:unhideWhenUsed/>
    <w:rsid w:val="00A62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0">
    <w:name w:val="Medium Shading 2 Accent 3"/>
    <w:basedOn w:val="a4"/>
    <w:uiPriority w:val="64"/>
    <w:semiHidden/>
    <w:unhideWhenUsed/>
    <w:rsid w:val="00A62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0">
    <w:name w:val="Medium Shading 2 Accent 4"/>
    <w:basedOn w:val="a4"/>
    <w:uiPriority w:val="64"/>
    <w:semiHidden/>
    <w:unhideWhenUsed/>
    <w:rsid w:val="00A62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0">
    <w:name w:val="Medium Shading 2 Accent 5"/>
    <w:basedOn w:val="a4"/>
    <w:uiPriority w:val="64"/>
    <w:semiHidden/>
    <w:unhideWhenUsed/>
    <w:rsid w:val="00A62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0">
    <w:name w:val="Medium Shading 2 Accent 6"/>
    <w:basedOn w:val="a4"/>
    <w:uiPriority w:val="64"/>
    <w:semiHidden/>
    <w:unhideWhenUsed/>
    <w:rsid w:val="00A62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5">
    <w:name w:val="Medium Grid 1"/>
    <w:basedOn w:val="a4"/>
    <w:uiPriority w:val="67"/>
    <w:semiHidden/>
    <w:unhideWhenUsed/>
    <w:rsid w:val="00A623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semiHidden/>
    <w:unhideWhenUsed/>
    <w:rsid w:val="00A623BB"/>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4"/>
    <w:uiPriority w:val="67"/>
    <w:semiHidden/>
    <w:unhideWhenUsed/>
    <w:rsid w:val="00A623BB"/>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4"/>
    <w:uiPriority w:val="67"/>
    <w:semiHidden/>
    <w:unhideWhenUsed/>
    <w:rsid w:val="00A623BB"/>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4"/>
    <w:uiPriority w:val="67"/>
    <w:semiHidden/>
    <w:unhideWhenUsed/>
    <w:rsid w:val="00A623BB"/>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4"/>
    <w:uiPriority w:val="67"/>
    <w:semiHidden/>
    <w:unhideWhenUsed/>
    <w:rsid w:val="00A623BB"/>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4"/>
    <w:uiPriority w:val="67"/>
    <w:semiHidden/>
    <w:unhideWhenUsed/>
    <w:rsid w:val="00A623BB"/>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6">
    <w:name w:val="Medium Grid 2"/>
    <w:basedOn w:val="a4"/>
    <w:uiPriority w:val="68"/>
    <w:semiHidden/>
    <w:unhideWhenUsed/>
    <w:rsid w:val="00A623BB"/>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A623BB"/>
    <w:rPr>
      <w:rFonts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A623BB"/>
    <w:rPr>
      <w:rFonts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A623BB"/>
    <w:rPr>
      <w:rFonts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A623BB"/>
    <w:rPr>
      <w:rFonts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A623BB"/>
    <w:rPr>
      <w:rFonts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A623BB"/>
    <w:rPr>
      <w:rFonts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8">
    <w:name w:val="Medium Grid 3"/>
    <w:basedOn w:val="a4"/>
    <w:uiPriority w:val="69"/>
    <w:semiHidden/>
    <w:unhideWhenUsed/>
    <w:rsid w:val="00A62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A62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4"/>
    <w:uiPriority w:val="69"/>
    <w:semiHidden/>
    <w:unhideWhenUsed/>
    <w:rsid w:val="00A62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4"/>
    <w:uiPriority w:val="69"/>
    <w:semiHidden/>
    <w:unhideWhenUsed/>
    <w:rsid w:val="00A62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4"/>
    <w:uiPriority w:val="69"/>
    <w:semiHidden/>
    <w:unhideWhenUsed/>
    <w:rsid w:val="00A62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4"/>
    <w:uiPriority w:val="69"/>
    <w:semiHidden/>
    <w:unhideWhenUsed/>
    <w:rsid w:val="00A62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4"/>
    <w:uiPriority w:val="69"/>
    <w:semiHidden/>
    <w:unhideWhenUsed/>
    <w:rsid w:val="00A62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afff2">
    <w:name w:val="Bibliography"/>
    <w:basedOn w:val="a2"/>
    <w:next w:val="a2"/>
    <w:uiPriority w:val="37"/>
    <w:semiHidden/>
    <w:unhideWhenUsed/>
    <w:rsid w:val="00A623BB"/>
  </w:style>
  <w:style w:type="character" w:customStyle="1" w:styleId="16">
    <w:name w:val="雜湊標記1"/>
    <w:basedOn w:val="a3"/>
    <w:uiPriority w:val="99"/>
    <w:semiHidden/>
    <w:unhideWhenUsed/>
    <w:rsid w:val="00A623BB"/>
    <w:rPr>
      <w:rFonts w:ascii="Microsoft JhengHei UI" w:eastAsia="Microsoft JhengHei UI" w:hAnsi="Microsoft JhengHei UI"/>
      <w:color w:val="2B579A"/>
      <w:shd w:val="clear" w:color="auto" w:fill="E1DFDD"/>
    </w:rPr>
  </w:style>
  <w:style w:type="paragraph" w:styleId="afff3">
    <w:name w:val="Message Header"/>
    <w:basedOn w:val="a2"/>
    <w:link w:val="afff4"/>
    <w:uiPriority w:val="99"/>
    <w:semiHidden/>
    <w:unhideWhenUsed/>
    <w:rsid w:val="00A623BB"/>
    <w:pPr>
      <w:pBdr>
        <w:top w:val="single" w:sz="6" w:space="1" w:color="auto"/>
        <w:left w:val="single" w:sz="6" w:space="1" w:color="auto"/>
        <w:bottom w:val="single" w:sz="6" w:space="1" w:color="auto"/>
        <w:right w:val="single" w:sz="6" w:space="1" w:color="auto"/>
      </w:pBdr>
      <w:shd w:val="pct20" w:color="auto" w:fill="auto"/>
      <w:ind w:left="1080" w:hanging="1080"/>
    </w:pPr>
    <w:rPr>
      <w:rFonts w:cstheme="majorBidi"/>
      <w:sz w:val="24"/>
      <w:szCs w:val="24"/>
    </w:rPr>
  </w:style>
  <w:style w:type="character" w:customStyle="1" w:styleId="afff4">
    <w:name w:val="訊息欄位名稱 字元"/>
    <w:basedOn w:val="a3"/>
    <w:link w:val="afff3"/>
    <w:uiPriority w:val="99"/>
    <w:semiHidden/>
    <w:rsid w:val="00A623BB"/>
    <w:rPr>
      <w:rFonts w:ascii="Microsoft JhengHei UI" w:eastAsia="Microsoft JhengHei UI" w:hAnsi="Microsoft JhengHei UI" w:cstheme="majorBidi"/>
      <w:sz w:val="24"/>
      <w:szCs w:val="24"/>
      <w:shd w:val="pct20" w:color="auto" w:fill="auto"/>
    </w:rPr>
  </w:style>
  <w:style w:type="table" w:styleId="afff5">
    <w:name w:val="Table Elegant"/>
    <w:basedOn w:val="a4"/>
    <w:uiPriority w:val="99"/>
    <w:semiHidden/>
    <w:unhideWhenUsed/>
    <w:rsid w:val="00A623B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f6">
    <w:name w:val="List"/>
    <w:basedOn w:val="a2"/>
    <w:uiPriority w:val="99"/>
    <w:semiHidden/>
    <w:unhideWhenUsed/>
    <w:rsid w:val="00A623BB"/>
    <w:pPr>
      <w:ind w:left="360" w:hanging="360"/>
      <w:contextualSpacing/>
    </w:pPr>
  </w:style>
  <w:style w:type="paragraph" w:styleId="27">
    <w:name w:val="List 2"/>
    <w:basedOn w:val="a2"/>
    <w:uiPriority w:val="99"/>
    <w:semiHidden/>
    <w:unhideWhenUsed/>
    <w:rsid w:val="00A623BB"/>
    <w:pPr>
      <w:ind w:left="720" w:hanging="360"/>
      <w:contextualSpacing/>
    </w:pPr>
  </w:style>
  <w:style w:type="paragraph" w:styleId="39">
    <w:name w:val="List 3"/>
    <w:basedOn w:val="a2"/>
    <w:uiPriority w:val="99"/>
    <w:semiHidden/>
    <w:unhideWhenUsed/>
    <w:rsid w:val="00A623BB"/>
    <w:pPr>
      <w:ind w:left="1080" w:hanging="360"/>
      <w:contextualSpacing/>
    </w:pPr>
  </w:style>
  <w:style w:type="paragraph" w:styleId="44">
    <w:name w:val="List 4"/>
    <w:basedOn w:val="a2"/>
    <w:uiPriority w:val="99"/>
    <w:semiHidden/>
    <w:unhideWhenUsed/>
    <w:rsid w:val="00A623BB"/>
    <w:pPr>
      <w:ind w:left="1440" w:hanging="360"/>
      <w:contextualSpacing/>
    </w:pPr>
  </w:style>
  <w:style w:type="paragraph" w:styleId="54">
    <w:name w:val="List 5"/>
    <w:basedOn w:val="a2"/>
    <w:uiPriority w:val="99"/>
    <w:semiHidden/>
    <w:unhideWhenUsed/>
    <w:rsid w:val="00A623BB"/>
    <w:pPr>
      <w:ind w:left="1800" w:hanging="360"/>
      <w:contextualSpacing/>
    </w:pPr>
  </w:style>
  <w:style w:type="table" w:styleId="17">
    <w:name w:val="Table List 1"/>
    <w:basedOn w:val="a4"/>
    <w:uiPriority w:val="99"/>
    <w:semiHidden/>
    <w:unhideWhenUsed/>
    <w:rsid w:val="00A623B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List 2"/>
    <w:basedOn w:val="a4"/>
    <w:uiPriority w:val="99"/>
    <w:semiHidden/>
    <w:unhideWhenUsed/>
    <w:rsid w:val="00A623B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List 3"/>
    <w:basedOn w:val="a4"/>
    <w:uiPriority w:val="99"/>
    <w:semiHidden/>
    <w:unhideWhenUsed/>
    <w:rsid w:val="00A623B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4"/>
    <w:uiPriority w:val="99"/>
    <w:semiHidden/>
    <w:unhideWhenUsed/>
    <w:rsid w:val="00A623B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5">
    <w:name w:val="Table List 5"/>
    <w:basedOn w:val="a4"/>
    <w:uiPriority w:val="99"/>
    <w:semiHidden/>
    <w:unhideWhenUsed/>
    <w:rsid w:val="00A623B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4"/>
    <w:uiPriority w:val="99"/>
    <w:semiHidden/>
    <w:unhideWhenUsed/>
    <w:rsid w:val="00A623B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2">
    <w:name w:val="Table List 7"/>
    <w:basedOn w:val="a4"/>
    <w:uiPriority w:val="99"/>
    <w:semiHidden/>
    <w:unhideWhenUsed/>
    <w:rsid w:val="00A623B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uiPriority w:val="99"/>
    <w:semiHidden/>
    <w:unhideWhenUsed/>
    <w:rsid w:val="00A623B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7">
    <w:name w:val="List Continue"/>
    <w:basedOn w:val="a2"/>
    <w:uiPriority w:val="99"/>
    <w:semiHidden/>
    <w:unhideWhenUsed/>
    <w:rsid w:val="00A623BB"/>
    <w:pPr>
      <w:spacing w:after="120"/>
      <w:ind w:left="360"/>
      <w:contextualSpacing/>
    </w:pPr>
  </w:style>
  <w:style w:type="paragraph" w:styleId="29">
    <w:name w:val="List Continue 2"/>
    <w:basedOn w:val="a2"/>
    <w:uiPriority w:val="99"/>
    <w:semiHidden/>
    <w:unhideWhenUsed/>
    <w:rsid w:val="00A623BB"/>
    <w:pPr>
      <w:spacing w:after="120"/>
      <w:ind w:left="720"/>
      <w:contextualSpacing/>
    </w:pPr>
  </w:style>
  <w:style w:type="paragraph" w:styleId="3b">
    <w:name w:val="List Continue 3"/>
    <w:basedOn w:val="a2"/>
    <w:uiPriority w:val="99"/>
    <w:semiHidden/>
    <w:unhideWhenUsed/>
    <w:rsid w:val="00A623BB"/>
    <w:pPr>
      <w:spacing w:after="120"/>
      <w:ind w:left="1080"/>
      <w:contextualSpacing/>
    </w:pPr>
  </w:style>
  <w:style w:type="paragraph" w:styleId="46">
    <w:name w:val="List Continue 4"/>
    <w:basedOn w:val="a2"/>
    <w:uiPriority w:val="99"/>
    <w:semiHidden/>
    <w:unhideWhenUsed/>
    <w:rsid w:val="00A623BB"/>
    <w:pPr>
      <w:spacing w:after="120"/>
      <w:ind w:left="1440"/>
      <w:contextualSpacing/>
    </w:pPr>
  </w:style>
  <w:style w:type="paragraph" w:styleId="56">
    <w:name w:val="List Continue 5"/>
    <w:basedOn w:val="a2"/>
    <w:uiPriority w:val="99"/>
    <w:semiHidden/>
    <w:unhideWhenUsed/>
    <w:rsid w:val="00A623BB"/>
    <w:pPr>
      <w:spacing w:after="120"/>
      <w:ind w:left="1800"/>
      <w:contextualSpacing/>
    </w:pPr>
  </w:style>
  <w:style w:type="paragraph" w:styleId="afff8">
    <w:name w:val="List Paragraph"/>
    <w:basedOn w:val="a2"/>
    <w:uiPriority w:val="34"/>
    <w:semiHidden/>
    <w:unhideWhenUsed/>
    <w:qFormat/>
    <w:rsid w:val="00A623BB"/>
    <w:pPr>
      <w:ind w:left="720"/>
      <w:contextualSpacing/>
    </w:pPr>
  </w:style>
  <w:style w:type="paragraph" w:styleId="a">
    <w:name w:val="List Number"/>
    <w:basedOn w:val="a2"/>
    <w:uiPriority w:val="99"/>
    <w:semiHidden/>
    <w:unhideWhenUsed/>
    <w:rsid w:val="00A623BB"/>
    <w:pPr>
      <w:numPr>
        <w:numId w:val="13"/>
      </w:numPr>
      <w:contextualSpacing/>
    </w:pPr>
  </w:style>
  <w:style w:type="paragraph" w:styleId="2">
    <w:name w:val="List Number 2"/>
    <w:basedOn w:val="a2"/>
    <w:uiPriority w:val="99"/>
    <w:semiHidden/>
    <w:unhideWhenUsed/>
    <w:rsid w:val="00A623BB"/>
    <w:pPr>
      <w:numPr>
        <w:numId w:val="14"/>
      </w:numPr>
      <w:contextualSpacing/>
    </w:pPr>
  </w:style>
  <w:style w:type="paragraph" w:styleId="3">
    <w:name w:val="List Number 3"/>
    <w:basedOn w:val="a2"/>
    <w:uiPriority w:val="99"/>
    <w:semiHidden/>
    <w:unhideWhenUsed/>
    <w:rsid w:val="00A623BB"/>
    <w:pPr>
      <w:numPr>
        <w:numId w:val="15"/>
      </w:numPr>
      <w:contextualSpacing/>
    </w:pPr>
  </w:style>
  <w:style w:type="paragraph" w:styleId="4">
    <w:name w:val="List Number 4"/>
    <w:basedOn w:val="a2"/>
    <w:uiPriority w:val="99"/>
    <w:semiHidden/>
    <w:unhideWhenUsed/>
    <w:rsid w:val="00A623BB"/>
    <w:pPr>
      <w:numPr>
        <w:numId w:val="16"/>
      </w:numPr>
      <w:contextualSpacing/>
    </w:pPr>
  </w:style>
  <w:style w:type="paragraph" w:styleId="5">
    <w:name w:val="List Number 5"/>
    <w:basedOn w:val="a2"/>
    <w:uiPriority w:val="99"/>
    <w:semiHidden/>
    <w:unhideWhenUsed/>
    <w:rsid w:val="00A623BB"/>
    <w:pPr>
      <w:numPr>
        <w:numId w:val="17"/>
      </w:numPr>
      <w:contextualSpacing/>
    </w:pPr>
  </w:style>
  <w:style w:type="paragraph" w:styleId="a0">
    <w:name w:val="List Bullet"/>
    <w:basedOn w:val="a2"/>
    <w:uiPriority w:val="99"/>
    <w:semiHidden/>
    <w:unhideWhenUsed/>
    <w:rsid w:val="00A623BB"/>
    <w:pPr>
      <w:numPr>
        <w:numId w:val="8"/>
      </w:numPr>
      <w:contextualSpacing/>
    </w:pPr>
  </w:style>
  <w:style w:type="paragraph" w:styleId="20">
    <w:name w:val="List Bullet 2"/>
    <w:basedOn w:val="a2"/>
    <w:uiPriority w:val="99"/>
    <w:semiHidden/>
    <w:unhideWhenUsed/>
    <w:rsid w:val="00A623BB"/>
    <w:pPr>
      <w:numPr>
        <w:numId w:val="9"/>
      </w:numPr>
      <w:contextualSpacing/>
    </w:pPr>
  </w:style>
  <w:style w:type="paragraph" w:styleId="30">
    <w:name w:val="List Bullet 3"/>
    <w:basedOn w:val="a2"/>
    <w:uiPriority w:val="99"/>
    <w:semiHidden/>
    <w:unhideWhenUsed/>
    <w:rsid w:val="00A623BB"/>
    <w:pPr>
      <w:numPr>
        <w:numId w:val="10"/>
      </w:numPr>
      <w:contextualSpacing/>
    </w:pPr>
  </w:style>
  <w:style w:type="paragraph" w:styleId="40">
    <w:name w:val="List Bullet 4"/>
    <w:basedOn w:val="a2"/>
    <w:uiPriority w:val="99"/>
    <w:semiHidden/>
    <w:unhideWhenUsed/>
    <w:rsid w:val="00A623BB"/>
    <w:pPr>
      <w:numPr>
        <w:numId w:val="11"/>
      </w:numPr>
      <w:contextualSpacing/>
    </w:pPr>
  </w:style>
  <w:style w:type="paragraph" w:styleId="50">
    <w:name w:val="List Bullet 5"/>
    <w:basedOn w:val="a2"/>
    <w:uiPriority w:val="99"/>
    <w:semiHidden/>
    <w:unhideWhenUsed/>
    <w:rsid w:val="00A623BB"/>
    <w:pPr>
      <w:numPr>
        <w:numId w:val="12"/>
      </w:numPr>
      <w:contextualSpacing/>
    </w:pPr>
  </w:style>
  <w:style w:type="table" w:styleId="18">
    <w:name w:val="Table Classic 1"/>
    <w:basedOn w:val="a4"/>
    <w:uiPriority w:val="99"/>
    <w:semiHidden/>
    <w:unhideWhenUsed/>
    <w:rsid w:val="00A623B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a">
    <w:name w:val="Table Classic 2"/>
    <w:basedOn w:val="a4"/>
    <w:uiPriority w:val="99"/>
    <w:semiHidden/>
    <w:unhideWhenUsed/>
    <w:rsid w:val="00A623B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4"/>
    <w:uiPriority w:val="99"/>
    <w:semiHidden/>
    <w:unhideWhenUsed/>
    <w:rsid w:val="00A623B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uiPriority w:val="99"/>
    <w:semiHidden/>
    <w:unhideWhenUsed/>
    <w:rsid w:val="00A623B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9">
    <w:name w:val="table of figures"/>
    <w:basedOn w:val="a2"/>
    <w:next w:val="a2"/>
    <w:uiPriority w:val="99"/>
    <w:semiHidden/>
    <w:unhideWhenUsed/>
    <w:rsid w:val="00A623BB"/>
  </w:style>
  <w:style w:type="character" w:styleId="afffa">
    <w:name w:val="endnote reference"/>
    <w:basedOn w:val="a3"/>
    <w:uiPriority w:val="99"/>
    <w:semiHidden/>
    <w:unhideWhenUsed/>
    <w:rsid w:val="00A623BB"/>
    <w:rPr>
      <w:rFonts w:ascii="Microsoft JhengHei UI" w:eastAsia="Microsoft JhengHei UI" w:hAnsi="Microsoft JhengHei UI"/>
      <w:vertAlign w:val="superscript"/>
    </w:rPr>
  </w:style>
  <w:style w:type="paragraph" w:styleId="afffb">
    <w:name w:val="table of authorities"/>
    <w:basedOn w:val="a2"/>
    <w:next w:val="a2"/>
    <w:uiPriority w:val="99"/>
    <w:semiHidden/>
    <w:unhideWhenUsed/>
    <w:rsid w:val="00A623BB"/>
    <w:pPr>
      <w:ind w:left="220" w:hanging="220"/>
    </w:pPr>
  </w:style>
  <w:style w:type="paragraph" w:styleId="afffc">
    <w:name w:val="toa heading"/>
    <w:basedOn w:val="a2"/>
    <w:next w:val="a2"/>
    <w:uiPriority w:val="99"/>
    <w:semiHidden/>
    <w:unhideWhenUsed/>
    <w:rsid w:val="00A623BB"/>
    <w:pPr>
      <w:spacing w:before="120"/>
    </w:pPr>
    <w:rPr>
      <w:rFonts w:cstheme="majorBidi"/>
      <w:b/>
      <w:bCs/>
      <w:sz w:val="24"/>
      <w:szCs w:val="24"/>
    </w:rPr>
  </w:style>
  <w:style w:type="table" w:styleId="afffd">
    <w:name w:val="Colorful List"/>
    <w:basedOn w:val="a4"/>
    <w:uiPriority w:val="72"/>
    <w:semiHidden/>
    <w:unhideWhenUsed/>
    <w:rsid w:val="00A623B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
    <w:name w:val="Colorful List Accent 1"/>
    <w:basedOn w:val="a4"/>
    <w:uiPriority w:val="72"/>
    <w:semiHidden/>
    <w:unhideWhenUsed/>
    <w:rsid w:val="00A623BB"/>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
    <w:name w:val="Colorful List Accent 2"/>
    <w:basedOn w:val="a4"/>
    <w:uiPriority w:val="72"/>
    <w:semiHidden/>
    <w:unhideWhenUsed/>
    <w:rsid w:val="00A623BB"/>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
    <w:name w:val="Colorful List Accent 3"/>
    <w:basedOn w:val="a4"/>
    <w:uiPriority w:val="72"/>
    <w:semiHidden/>
    <w:unhideWhenUsed/>
    <w:rsid w:val="00A623BB"/>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
    <w:name w:val="Colorful List Accent 4"/>
    <w:basedOn w:val="a4"/>
    <w:uiPriority w:val="72"/>
    <w:semiHidden/>
    <w:unhideWhenUsed/>
    <w:rsid w:val="00A623BB"/>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
    <w:name w:val="Colorful List Accent 5"/>
    <w:basedOn w:val="a4"/>
    <w:uiPriority w:val="72"/>
    <w:semiHidden/>
    <w:unhideWhenUsed/>
    <w:rsid w:val="00A623BB"/>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
    <w:name w:val="Colorful List Accent 6"/>
    <w:basedOn w:val="a4"/>
    <w:uiPriority w:val="72"/>
    <w:rsid w:val="00A623BB"/>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19">
    <w:name w:val="Table Colorful 1"/>
    <w:basedOn w:val="a4"/>
    <w:uiPriority w:val="99"/>
    <w:semiHidden/>
    <w:unhideWhenUsed/>
    <w:rsid w:val="00A623B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b">
    <w:name w:val="Table Colorful 2"/>
    <w:basedOn w:val="a4"/>
    <w:uiPriority w:val="99"/>
    <w:semiHidden/>
    <w:unhideWhenUsed/>
    <w:rsid w:val="00A623B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4"/>
    <w:uiPriority w:val="99"/>
    <w:semiHidden/>
    <w:unhideWhenUsed/>
    <w:rsid w:val="00A623B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e">
    <w:name w:val="Colorful Shading"/>
    <w:basedOn w:val="a4"/>
    <w:uiPriority w:val="71"/>
    <w:semiHidden/>
    <w:unhideWhenUsed/>
    <w:rsid w:val="00A623BB"/>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0">
    <w:name w:val="Colorful Shading Accent 1"/>
    <w:basedOn w:val="a4"/>
    <w:uiPriority w:val="71"/>
    <w:semiHidden/>
    <w:unhideWhenUsed/>
    <w:rsid w:val="00A623BB"/>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0">
    <w:name w:val="Colorful Shading Accent 2"/>
    <w:basedOn w:val="a4"/>
    <w:uiPriority w:val="71"/>
    <w:semiHidden/>
    <w:unhideWhenUsed/>
    <w:rsid w:val="00A623BB"/>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0">
    <w:name w:val="Colorful Shading Accent 3"/>
    <w:basedOn w:val="a4"/>
    <w:uiPriority w:val="71"/>
    <w:semiHidden/>
    <w:unhideWhenUsed/>
    <w:rsid w:val="00A623BB"/>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0">
    <w:name w:val="Colorful Shading Accent 4"/>
    <w:basedOn w:val="a4"/>
    <w:uiPriority w:val="71"/>
    <w:semiHidden/>
    <w:unhideWhenUsed/>
    <w:rsid w:val="00A623BB"/>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4"/>
    <w:uiPriority w:val="71"/>
    <w:semiHidden/>
    <w:unhideWhenUsed/>
    <w:rsid w:val="00A623BB"/>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4"/>
    <w:uiPriority w:val="71"/>
    <w:rsid w:val="00A623BB"/>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f">
    <w:name w:val="Colorful Grid"/>
    <w:basedOn w:val="a4"/>
    <w:uiPriority w:val="73"/>
    <w:semiHidden/>
    <w:unhideWhenUsed/>
    <w:rsid w:val="00A623B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semiHidden/>
    <w:unhideWhenUsed/>
    <w:rsid w:val="00A623BB"/>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1">
    <w:name w:val="Colorful Grid Accent 2"/>
    <w:basedOn w:val="a4"/>
    <w:uiPriority w:val="73"/>
    <w:semiHidden/>
    <w:unhideWhenUsed/>
    <w:rsid w:val="00A623BB"/>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1">
    <w:name w:val="Colorful Grid Accent 3"/>
    <w:basedOn w:val="a4"/>
    <w:uiPriority w:val="73"/>
    <w:semiHidden/>
    <w:unhideWhenUsed/>
    <w:rsid w:val="00A623BB"/>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1">
    <w:name w:val="Colorful Grid Accent 4"/>
    <w:basedOn w:val="a4"/>
    <w:uiPriority w:val="73"/>
    <w:semiHidden/>
    <w:unhideWhenUsed/>
    <w:rsid w:val="00A623BB"/>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1">
    <w:name w:val="Colorful Grid Accent 5"/>
    <w:basedOn w:val="a4"/>
    <w:uiPriority w:val="73"/>
    <w:semiHidden/>
    <w:unhideWhenUsed/>
    <w:rsid w:val="00A623BB"/>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1">
    <w:name w:val="Colorful Grid Accent 6"/>
    <w:basedOn w:val="a4"/>
    <w:uiPriority w:val="73"/>
    <w:rsid w:val="00A623BB"/>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ff0">
    <w:name w:val="envelope address"/>
    <w:basedOn w:val="a2"/>
    <w:uiPriority w:val="99"/>
    <w:semiHidden/>
    <w:unhideWhenUsed/>
    <w:rsid w:val="00A623BB"/>
    <w:pPr>
      <w:framePr w:w="7920" w:h="1980" w:hRule="exact" w:hSpace="180" w:wrap="auto" w:hAnchor="page" w:xAlign="center" w:yAlign="bottom"/>
      <w:ind w:left="2880"/>
    </w:pPr>
    <w:rPr>
      <w:rFonts w:cstheme="majorBidi"/>
      <w:sz w:val="24"/>
      <w:szCs w:val="24"/>
    </w:rPr>
  </w:style>
  <w:style w:type="numbering" w:styleId="a1">
    <w:name w:val="Outline List 3"/>
    <w:basedOn w:val="a5"/>
    <w:uiPriority w:val="99"/>
    <w:semiHidden/>
    <w:unhideWhenUsed/>
    <w:rsid w:val="00A623BB"/>
    <w:pPr>
      <w:numPr>
        <w:numId w:val="26"/>
      </w:numPr>
    </w:pPr>
  </w:style>
  <w:style w:type="table" w:styleId="1a">
    <w:name w:val="Plain Table 1"/>
    <w:basedOn w:val="a4"/>
    <w:uiPriority w:val="41"/>
    <w:rsid w:val="00A623B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c">
    <w:name w:val="Plain Table 2"/>
    <w:basedOn w:val="a4"/>
    <w:uiPriority w:val="42"/>
    <w:rsid w:val="00A623B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e">
    <w:name w:val="Plain Table 3"/>
    <w:basedOn w:val="a4"/>
    <w:uiPriority w:val="43"/>
    <w:rsid w:val="00A623B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8">
    <w:name w:val="Plain Table 4"/>
    <w:basedOn w:val="a4"/>
    <w:uiPriority w:val="44"/>
    <w:rsid w:val="00A623B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7">
    <w:name w:val="Plain Table 5"/>
    <w:basedOn w:val="a4"/>
    <w:uiPriority w:val="45"/>
    <w:rsid w:val="00A623B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1">
    <w:name w:val="No Spacing"/>
    <w:uiPriority w:val="1"/>
    <w:qFormat/>
    <w:rsid w:val="00A623BB"/>
    <w:rPr>
      <w:rFonts w:ascii="Microsoft JhengHei UI" w:eastAsia="Microsoft JhengHei UI" w:hAnsi="Microsoft JhengHei UI"/>
    </w:rPr>
  </w:style>
  <w:style w:type="paragraph" w:styleId="affff2">
    <w:name w:val="Date"/>
    <w:basedOn w:val="a2"/>
    <w:next w:val="a2"/>
    <w:link w:val="affff3"/>
    <w:uiPriority w:val="99"/>
    <w:semiHidden/>
    <w:unhideWhenUsed/>
    <w:rsid w:val="00A623BB"/>
  </w:style>
  <w:style w:type="character" w:customStyle="1" w:styleId="affff3">
    <w:name w:val="日期 字元"/>
    <w:basedOn w:val="a3"/>
    <w:link w:val="affff2"/>
    <w:uiPriority w:val="99"/>
    <w:semiHidden/>
    <w:rsid w:val="00A623BB"/>
    <w:rPr>
      <w:rFonts w:ascii="Microsoft JhengHei UI" w:eastAsia="Microsoft JhengHei UI" w:hAnsi="Microsoft JhengHei UI"/>
    </w:rPr>
  </w:style>
  <w:style w:type="paragraph" w:styleId="Web">
    <w:name w:val="Normal (Web)"/>
    <w:basedOn w:val="a2"/>
    <w:uiPriority w:val="99"/>
    <w:unhideWhenUsed/>
    <w:rsid w:val="00A623BB"/>
    <w:rPr>
      <w:rFonts w:cs="Times New Roman"/>
      <w:sz w:val="24"/>
      <w:szCs w:val="24"/>
    </w:rPr>
  </w:style>
  <w:style w:type="character" w:customStyle="1" w:styleId="1b">
    <w:name w:val="智慧超連結1"/>
    <w:basedOn w:val="a3"/>
    <w:uiPriority w:val="99"/>
    <w:semiHidden/>
    <w:unhideWhenUsed/>
    <w:rsid w:val="00A623BB"/>
    <w:rPr>
      <w:rFonts w:ascii="Microsoft JhengHei UI" w:eastAsia="Microsoft JhengHei UI" w:hAnsi="Microsoft JhengHei UI"/>
      <w:u w:val="dotted"/>
    </w:rPr>
  </w:style>
  <w:style w:type="character" w:customStyle="1" w:styleId="1c">
    <w:name w:val="未解析的提及1"/>
    <w:basedOn w:val="a3"/>
    <w:uiPriority w:val="99"/>
    <w:semiHidden/>
    <w:unhideWhenUsed/>
    <w:rsid w:val="00A623BB"/>
    <w:rPr>
      <w:rFonts w:ascii="Microsoft JhengHei UI" w:eastAsia="Microsoft JhengHei UI" w:hAnsi="Microsoft JhengHei UI"/>
      <w:color w:val="605E5C"/>
      <w:shd w:val="clear" w:color="auto" w:fill="E1DFDD"/>
    </w:rPr>
  </w:style>
  <w:style w:type="paragraph" w:styleId="affff4">
    <w:name w:val="Body Text"/>
    <w:basedOn w:val="a2"/>
    <w:link w:val="affff5"/>
    <w:uiPriority w:val="99"/>
    <w:semiHidden/>
    <w:unhideWhenUsed/>
    <w:rsid w:val="00A623BB"/>
    <w:pPr>
      <w:spacing w:after="120"/>
    </w:pPr>
  </w:style>
  <w:style w:type="character" w:customStyle="1" w:styleId="affff5">
    <w:name w:val="本文 字元"/>
    <w:basedOn w:val="a3"/>
    <w:link w:val="affff4"/>
    <w:uiPriority w:val="99"/>
    <w:semiHidden/>
    <w:rsid w:val="00A623BB"/>
    <w:rPr>
      <w:rFonts w:ascii="Microsoft JhengHei UI" w:eastAsia="Microsoft JhengHei UI" w:hAnsi="Microsoft JhengHei UI"/>
    </w:rPr>
  </w:style>
  <w:style w:type="paragraph" w:styleId="2d">
    <w:name w:val="Body Text 2"/>
    <w:basedOn w:val="a2"/>
    <w:link w:val="2e"/>
    <w:uiPriority w:val="99"/>
    <w:semiHidden/>
    <w:unhideWhenUsed/>
    <w:rsid w:val="00A623BB"/>
    <w:pPr>
      <w:spacing w:after="120" w:line="480" w:lineRule="auto"/>
    </w:pPr>
  </w:style>
  <w:style w:type="character" w:customStyle="1" w:styleId="2e">
    <w:name w:val="本文 2 字元"/>
    <w:basedOn w:val="a3"/>
    <w:link w:val="2d"/>
    <w:uiPriority w:val="99"/>
    <w:semiHidden/>
    <w:rsid w:val="00A623BB"/>
    <w:rPr>
      <w:rFonts w:ascii="Microsoft JhengHei UI" w:eastAsia="Microsoft JhengHei UI" w:hAnsi="Microsoft JhengHei UI"/>
    </w:rPr>
  </w:style>
  <w:style w:type="paragraph" w:styleId="affff6">
    <w:name w:val="Body Text Indent"/>
    <w:basedOn w:val="a2"/>
    <w:link w:val="affff7"/>
    <w:uiPriority w:val="99"/>
    <w:semiHidden/>
    <w:unhideWhenUsed/>
    <w:rsid w:val="00A623BB"/>
    <w:pPr>
      <w:spacing w:after="120"/>
      <w:ind w:left="360"/>
    </w:pPr>
  </w:style>
  <w:style w:type="character" w:customStyle="1" w:styleId="affff7">
    <w:name w:val="本文縮排 字元"/>
    <w:basedOn w:val="a3"/>
    <w:link w:val="affff6"/>
    <w:uiPriority w:val="99"/>
    <w:semiHidden/>
    <w:rsid w:val="00A623BB"/>
    <w:rPr>
      <w:rFonts w:ascii="Microsoft JhengHei UI" w:eastAsia="Microsoft JhengHei UI" w:hAnsi="Microsoft JhengHei UI"/>
    </w:rPr>
  </w:style>
  <w:style w:type="paragraph" w:styleId="2f">
    <w:name w:val="Body Text Indent 2"/>
    <w:basedOn w:val="a2"/>
    <w:link w:val="2f0"/>
    <w:uiPriority w:val="99"/>
    <w:semiHidden/>
    <w:unhideWhenUsed/>
    <w:rsid w:val="00A623BB"/>
    <w:pPr>
      <w:spacing w:after="120" w:line="480" w:lineRule="auto"/>
      <w:ind w:left="360"/>
    </w:pPr>
  </w:style>
  <w:style w:type="character" w:customStyle="1" w:styleId="2f0">
    <w:name w:val="本文縮排 2 字元"/>
    <w:basedOn w:val="a3"/>
    <w:link w:val="2f"/>
    <w:uiPriority w:val="99"/>
    <w:semiHidden/>
    <w:rsid w:val="00A623BB"/>
    <w:rPr>
      <w:rFonts w:ascii="Microsoft JhengHei UI" w:eastAsia="Microsoft JhengHei UI" w:hAnsi="Microsoft JhengHei UI"/>
    </w:rPr>
  </w:style>
  <w:style w:type="paragraph" w:styleId="affff8">
    <w:name w:val="Body Text First Indent"/>
    <w:basedOn w:val="affff4"/>
    <w:link w:val="affff9"/>
    <w:uiPriority w:val="99"/>
    <w:semiHidden/>
    <w:unhideWhenUsed/>
    <w:rsid w:val="00A623BB"/>
    <w:pPr>
      <w:spacing w:after="0"/>
      <w:ind w:firstLine="360"/>
    </w:pPr>
  </w:style>
  <w:style w:type="character" w:customStyle="1" w:styleId="affff9">
    <w:name w:val="本文第一層縮排 字元"/>
    <w:basedOn w:val="affff5"/>
    <w:link w:val="affff8"/>
    <w:uiPriority w:val="99"/>
    <w:semiHidden/>
    <w:rsid w:val="00A623BB"/>
    <w:rPr>
      <w:rFonts w:ascii="Microsoft JhengHei UI" w:eastAsia="Microsoft JhengHei UI" w:hAnsi="Microsoft JhengHei UI"/>
    </w:rPr>
  </w:style>
  <w:style w:type="paragraph" w:styleId="2f1">
    <w:name w:val="Body Text First Indent 2"/>
    <w:basedOn w:val="affff6"/>
    <w:link w:val="2f2"/>
    <w:uiPriority w:val="99"/>
    <w:semiHidden/>
    <w:unhideWhenUsed/>
    <w:rsid w:val="00A623BB"/>
    <w:pPr>
      <w:spacing w:after="0"/>
      <w:ind w:firstLine="360"/>
    </w:pPr>
  </w:style>
  <w:style w:type="character" w:customStyle="1" w:styleId="2f2">
    <w:name w:val="本文第一層縮排 2 字元"/>
    <w:basedOn w:val="affff7"/>
    <w:link w:val="2f1"/>
    <w:uiPriority w:val="99"/>
    <w:semiHidden/>
    <w:rsid w:val="00A623BB"/>
    <w:rPr>
      <w:rFonts w:ascii="Microsoft JhengHei UI" w:eastAsia="Microsoft JhengHei UI" w:hAnsi="Microsoft JhengHei UI"/>
    </w:rPr>
  </w:style>
  <w:style w:type="paragraph" w:styleId="affffa">
    <w:name w:val="Normal Indent"/>
    <w:basedOn w:val="a2"/>
    <w:uiPriority w:val="99"/>
    <w:semiHidden/>
    <w:unhideWhenUsed/>
    <w:rsid w:val="00A623BB"/>
    <w:pPr>
      <w:ind w:left="720"/>
    </w:pPr>
  </w:style>
  <w:style w:type="paragraph" w:styleId="affffb">
    <w:name w:val="Note Heading"/>
    <w:basedOn w:val="a2"/>
    <w:next w:val="a2"/>
    <w:link w:val="affffc"/>
    <w:uiPriority w:val="99"/>
    <w:semiHidden/>
    <w:unhideWhenUsed/>
    <w:rsid w:val="00A623BB"/>
  </w:style>
  <w:style w:type="character" w:customStyle="1" w:styleId="affffc">
    <w:name w:val="註釋標題 字元"/>
    <w:basedOn w:val="a3"/>
    <w:link w:val="affffb"/>
    <w:uiPriority w:val="99"/>
    <w:semiHidden/>
    <w:rsid w:val="00A623BB"/>
    <w:rPr>
      <w:rFonts w:ascii="Microsoft JhengHei UI" w:eastAsia="Microsoft JhengHei UI" w:hAnsi="Microsoft JhengHei UI"/>
    </w:rPr>
  </w:style>
  <w:style w:type="table" w:styleId="affffd">
    <w:name w:val="Table Contemporary"/>
    <w:basedOn w:val="a4"/>
    <w:uiPriority w:val="99"/>
    <w:semiHidden/>
    <w:unhideWhenUsed/>
    <w:rsid w:val="00A623B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e">
    <w:name w:val="Light List"/>
    <w:basedOn w:val="a4"/>
    <w:uiPriority w:val="61"/>
    <w:semiHidden/>
    <w:unhideWhenUsed/>
    <w:rsid w:val="00A623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4"/>
    <w:uiPriority w:val="61"/>
    <w:semiHidden/>
    <w:unhideWhenUsed/>
    <w:rsid w:val="00A623BB"/>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2">
    <w:name w:val="Light List Accent 2"/>
    <w:basedOn w:val="a4"/>
    <w:uiPriority w:val="61"/>
    <w:semiHidden/>
    <w:unhideWhenUsed/>
    <w:rsid w:val="00A623BB"/>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2">
    <w:name w:val="Light List Accent 3"/>
    <w:basedOn w:val="a4"/>
    <w:uiPriority w:val="61"/>
    <w:semiHidden/>
    <w:unhideWhenUsed/>
    <w:rsid w:val="00A623BB"/>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2">
    <w:name w:val="Light List Accent 4"/>
    <w:basedOn w:val="a4"/>
    <w:uiPriority w:val="61"/>
    <w:semiHidden/>
    <w:unhideWhenUsed/>
    <w:rsid w:val="00A623BB"/>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2">
    <w:name w:val="Light List Accent 5"/>
    <w:basedOn w:val="a4"/>
    <w:uiPriority w:val="61"/>
    <w:semiHidden/>
    <w:unhideWhenUsed/>
    <w:rsid w:val="00A623BB"/>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2">
    <w:name w:val="Light List Accent 6"/>
    <w:basedOn w:val="a4"/>
    <w:uiPriority w:val="61"/>
    <w:semiHidden/>
    <w:unhideWhenUsed/>
    <w:rsid w:val="00A623BB"/>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ff">
    <w:name w:val="Light Shading"/>
    <w:basedOn w:val="a4"/>
    <w:uiPriority w:val="60"/>
    <w:semiHidden/>
    <w:unhideWhenUsed/>
    <w:rsid w:val="00A623B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3">
    <w:name w:val="Light Shading Accent 1"/>
    <w:basedOn w:val="a4"/>
    <w:uiPriority w:val="60"/>
    <w:semiHidden/>
    <w:unhideWhenUsed/>
    <w:rsid w:val="00A623BB"/>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3">
    <w:name w:val="Light Shading Accent 2"/>
    <w:basedOn w:val="a4"/>
    <w:uiPriority w:val="60"/>
    <w:semiHidden/>
    <w:unhideWhenUsed/>
    <w:rsid w:val="00A623B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3">
    <w:name w:val="Light Shading Accent 3"/>
    <w:basedOn w:val="a4"/>
    <w:uiPriority w:val="60"/>
    <w:semiHidden/>
    <w:unhideWhenUsed/>
    <w:rsid w:val="00A623BB"/>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3">
    <w:name w:val="Light Shading Accent 4"/>
    <w:basedOn w:val="a4"/>
    <w:uiPriority w:val="60"/>
    <w:semiHidden/>
    <w:unhideWhenUsed/>
    <w:rsid w:val="00A623BB"/>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3">
    <w:name w:val="Light Shading Accent 5"/>
    <w:basedOn w:val="a4"/>
    <w:uiPriority w:val="60"/>
    <w:semiHidden/>
    <w:unhideWhenUsed/>
    <w:rsid w:val="00A623BB"/>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3">
    <w:name w:val="Light Shading Accent 6"/>
    <w:basedOn w:val="a4"/>
    <w:uiPriority w:val="60"/>
    <w:semiHidden/>
    <w:unhideWhenUsed/>
    <w:rsid w:val="00A623BB"/>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ff0">
    <w:name w:val="Light Grid"/>
    <w:basedOn w:val="a4"/>
    <w:uiPriority w:val="62"/>
    <w:semiHidden/>
    <w:unhideWhenUsed/>
    <w:rsid w:val="00A623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rsid w:val="00A623BB"/>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4">
    <w:name w:val="Light Grid Accent 2"/>
    <w:basedOn w:val="a4"/>
    <w:uiPriority w:val="62"/>
    <w:semiHidden/>
    <w:unhideWhenUsed/>
    <w:rsid w:val="00A623BB"/>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4">
    <w:name w:val="Light Grid Accent 3"/>
    <w:basedOn w:val="a4"/>
    <w:uiPriority w:val="62"/>
    <w:semiHidden/>
    <w:unhideWhenUsed/>
    <w:rsid w:val="00A623BB"/>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4">
    <w:name w:val="Light Grid Accent 4"/>
    <w:basedOn w:val="a4"/>
    <w:uiPriority w:val="62"/>
    <w:semiHidden/>
    <w:unhideWhenUsed/>
    <w:rsid w:val="00A623BB"/>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4">
    <w:name w:val="Light Grid Accent 5"/>
    <w:basedOn w:val="a4"/>
    <w:uiPriority w:val="62"/>
    <w:semiHidden/>
    <w:unhideWhenUsed/>
    <w:rsid w:val="00A623BB"/>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4">
    <w:name w:val="Light Grid Accent 6"/>
    <w:basedOn w:val="a4"/>
    <w:uiPriority w:val="62"/>
    <w:semiHidden/>
    <w:unhideWhenUsed/>
    <w:rsid w:val="00A623BB"/>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afffff1">
    <w:name w:val="Dark List"/>
    <w:basedOn w:val="a4"/>
    <w:uiPriority w:val="70"/>
    <w:semiHidden/>
    <w:unhideWhenUsed/>
    <w:rsid w:val="00A623B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5">
    <w:name w:val="Dark List Accent 1"/>
    <w:basedOn w:val="a4"/>
    <w:uiPriority w:val="70"/>
    <w:semiHidden/>
    <w:unhideWhenUsed/>
    <w:rsid w:val="00A623BB"/>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5">
    <w:name w:val="Dark List Accent 2"/>
    <w:basedOn w:val="a4"/>
    <w:uiPriority w:val="70"/>
    <w:semiHidden/>
    <w:unhideWhenUsed/>
    <w:rsid w:val="00A623BB"/>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5">
    <w:name w:val="Dark List Accent 3"/>
    <w:basedOn w:val="a4"/>
    <w:uiPriority w:val="70"/>
    <w:semiHidden/>
    <w:unhideWhenUsed/>
    <w:rsid w:val="00A623BB"/>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5">
    <w:name w:val="Dark List Accent 4"/>
    <w:basedOn w:val="a4"/>
    <w:uiPriority w:val="70"/>
    <w:semiHidden/>
    <w:unhideWhenUsed/>
    <w:rsid w:val="00A623BB"/>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5">
    <w:name w:val="Dark List Accent 5"/>
    <w:basedOn w:val="a4"/>
    <w:uiPriority w:val="70"/>
    <w:semiHidden/>
    <w:unhideWhenUsed/>
    <w:rsid w:val="00A623BB"/>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5">
    <w:name w:val="Dark List Accent 6"/>
    <w:basedOn w:val="a4"/>
    <w:uiPriority w:val="70"/>
    <w:rsid w:val="00A623BB"/>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d">
    <w:name w:val="List Table 1 Light"/>
    <w:basedOn w:val="a4"/>
    <w:uiPriority w:val="46"/>
    <w:rsid w:val="00A623B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2">
    <w:name w:val="List Table 1 Light Accent 1"/>
    <w:basedOn w:val="a4"/>
    <w:uiPriority w:val="46"/>
    <w:rsid w:val="00A623BB"/>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22">
    <w:name w:val="List Table 1 Light Accent 2"/>
    <w:basedOn w:val="a4"/>
    <w:uiPriority w:val="46"/>
    <w:rsid w:val="00A623BB"/>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2">
    <w:name w:val="List Table 1 Light Accent 3"/>
    <w:basedOn w:val="a4"/>
    <w:uiPriority w:val="46"/>
    <w:rsid w:val="00A623BB"/>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2">
    <w:name w:val="List Table 1 Light Accent 4"/>
    <w:basedOn w:val="a4"/>
    <w:uiPriority w:val="46"/>
    <w:rsid w:val="00A623BB"/>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2">
    <w:name w:val="List Table 1 Light Accent 5"/>
    <w:basedOn w:val="a4"/>
    <w:uiPriority w:val="46"/>
    <w:rsid w:val="00A623BB"/>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62">
    <w:name w:val="List Table 1 Light Accent 6"/>
    <w:basedOn w:val="a4"/>
    <w:uiPriority w:val="46"/>
    <w:rsid w:val="00A623BB"/>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f3">
    <w:name w:val="List Table 2"/>
    <w:basedOn w:val="a4"/>
    <w:uiPriority w:val="47"/>
    <w:rsid w:val="00A623B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2">
    <w:name w:val="List Table 2 Accent 1"/>
    <w:basedOn w:val="a4"/>
    <w:uiPriority w:val="47"/>
    <w:rsid w:val="00A623BB"/>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2">
    <w:name w:val="List Table 2 Accent 2"/>
    <w:basedOn w:val="a4"/>
    <w:uiPriority w:val="47"/>
    <w:rsid w:val="00A623BB"/>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2">
    <w:name w:val="List Table 2 Accent 3"/>
    <w:basedOn w:val="a4"/>
    <w:uiPriority w:val="47"/>
    <w:rsid w:val="00A623BB"/>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2">
    <w:name w:val="List Table 2 Accent 4"/>
    <w:basedOn w:val="a4"/>
    <w:uiPriority w:val="47"/>
    <w:rsid w:val="00A623BB"/>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2">
    <w:name w:val="List Table 2 Accent 5"/>
    <w:basedOn w:val="a4"/>
    <w:uiPriority w:val="47"/>
    <w:rsid w:val="00A623BB"/>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2">
    <w:name w:val="List Table 2 Accent 6"/>
    <w:basedOn w:val="a4"/>
    <w:uiPriority w:val="47"/>
    <w:rsid w:val="00A623BB"/>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
    <w:name w:val="List Table 3"/>
    <w:basedOn w:val="a4"/>
    <w:uiPriority w:val="48"/>
    <w:rsid w:val="00A623BB"/>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A623BB"/>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0">
    <w:name w:val="List Table 3 Accent 2"/>
    <w:basedOn w:val="a4"/>
    <w:uiPriority w:val="48"/>
    <w:rsid w:val="00A623BB"/>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0">
    <w:name w:val="List Table 3 Accent 3"/>
    <w:basedOn w:val="a4"/>
    <w:uiPriority w:val="48"/>
    <w:rsid w:val="00A623B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0">
    <w:name w:val="List Table 3 Accent 4"/>
    <w:basedOn w:val="a4"/>
    <w:uiPriority w:val="48"/>
    <w:rsid w:val="00A623BB"/>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0">
    <w:name w:val="List Table 3 Accent 5"/>
    <w:basedOn w:val="a4"/>
    <w:uiPriority w:val="48"/>
    <w:rsid w:val="00A623BB"/>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0">
    <w:name w:val="List Table 3 Accent 6"/>
    <w:basedOn w:val="a4"/>
    <w:uiPriority w:val="48"/>
    <w:rsid w:val="00A623BB"/>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9">
    <w:name w:val="List Table 4"/>
    <w:basedOn w:val="a4"/>
    <w:uiPriority w:val="49"/>
    <w:rsid w:val="00A623B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4"/>
    <w:uiPriority w:val="49"/>
    <w:rsid w:val="00A623BB"/>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
    <w:name w:val="List Table 4 Accent 2"/>
    <w:basedOn w:val="a4"/>
    <w:uiPriority w:val="49"/>
    <w:rsid w:val="00A623BB"/>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List Table 4 Accent 3"/>
    <w:basedOn w:val="a4"/>
    <w:uiPriority w:val="49"/>
    <w:rsid w:val="00A623B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List Table 4 Accent 4"/>
    <w:basedOn w:val="a4"/>
    <w:uiPriority w:val="49"/>
    <w:rsid w:val="00A623BB"/>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List Table 4 Accent 5"/>
    <w:basedOn w:val="a4"/>
    <w:uiPriority w:val="49"/>
    <w:rsid w:val="00A623BB"/>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List Table 4 Accent 6"/>
    <w:basedOn w:val="a4"/>
    <w:uiPriority w:val="49"/>
    <w:rsid w:val="00A623B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8">
    <w:name w:val="List Table 5 Dark"/>
    <w:basedOn w:val="a4"/>
    <w:uiPriority w:val="50"/>
    <w:rsid w:val="00A623BB"/>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A623BB"/>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A623BB"/>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A623BB"/>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A623BB"/>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A623BB"/>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A623BB"/>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3">
    <w:name w:val="List Table 6 Colorful"/>
    <w:basedOn w:val="a4"/>
    <w:uiPriority w:val="51"/>
    <w:rsid w:val="00A623BB"/>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4"/>
    <w:uiPriority w:val="51"/>
    <w:rsid w:val="00A623BB"/>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
    <w:name w:val="List Table 6 Colorful Accent 2"/>
    <w:basedOn w:val="a4"/>
    <w:uiPriority w:val="51"/>
    <w:rsid w:val="00A623BB"/>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List Table 6 Colorful Accent 3"/>
    <w:basedOn w:val="a4"/>
    <w:uiPriority w:val="51"/>
    <w:rsid w:val="00A623BB"/>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List Table 6 Colorful Accent 4"/>
    <w:basedOn w:val="a4"/>
    <w:uiPriority w:val="51"/>
    <w:rsid w:val="00A623BB"/>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List Table 6 Colorful Accent 5"/>
    <w:basedOn w:val="a4"/>
    <w:uiPriority w:val="51"/>
    <w:rsid w:val="00A623BB"/>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
    <w:name w:val="List Table 6 Colorful Accent 6"/>
    <w:basedOn w:val="a4"/>
    <w:uiPriority w:val="51"/>
    <w:rsid w:val="00A623BB"/>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3">
    <w:name w:val="List Table 7 Colorful"/>
    <w:basedOn w:val="a4"/>
    <w:uiPriority w:val="52"/>
    <w:rsid w:val="00A623B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A623BB"/>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A623BB"/>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A623B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A623BB"/>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A623BB"/>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A623BB"/>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2">
    <w:name w:val="E-mail Signature"/>
    <w:basedOn w:val="a2"/>
    <w:link w:val="afffff3"/>
    <w:uiPriority w:val="99"/>
    <w:semiHidden/>
    <w:unhideWhenUsed/>
    <w:rsid w:val="00A623BB"/>
  </w:style>
  <w:style w:type="character" w:customStyle="1" w:styleId="afffff3">
    <w:name w:val="電子郵件簽名 字元"/>
    <w:basedOn w:val="a3"/>
    <w:link w:val="afffff2"/>
    <w:uiPriority w:val="99"/>
    <w:semiHidden/>
    <w:rsid w:val="00A623BB"/>
    <w:rPr>
      <w:rFonts w:ascii="Microsoft JhengHei UI" w:eastAsia="Microsoft JhengHei UI" w:hAnsi="Microsoft JhengHei UI"/>
    </w:rPr>
  </w:style>
  <w:style w:type="paragraph" w:styleId="afffff4">
    <w:name w:val="Salutation"/>
    <w:basedOn w:val="a2"/>
    <w:next w:val="a2"/>
    <w:link w:val="afffff5"/>
    <w:uiPriority w:val="99"/>
    <w:semiHidden/>
    <w:unhideWhenUsed/>
    <w:rsid w:val="00A623BB"/>
  </w:style>
  <w:style w:type="character" w:customStyle="1" w:styleId="afffff5">
    <w:name w:val="問候 字元"/>
    <w:basedOn w:val="a3"/>
    <w:link w:val="afffff4"/>
    <w:uiPriority w:val="99"/>
    <w:semiHidden/>
    <w:rsid w:val="00A623BB"/>
    <w:rPr>
      <w:rFonts w:ascii="Microsoft JhengHei UI" w:eastAsia="Microsoft JhengHei UI" w:hAnsi="Microsoft JhengHei UI"/>
    </w:rPr>
  </w:style>
  <w:style w:type="table" w:styleId="1e">
    <w:name w:val="Table Columns 1"/>
    <w:basedOn w:val="a4"/>
    <w:uiPriority w:val="99"/>
    <w:semiHidden/>
    <w:unhideWhenUsed/>
    <w:rsid w:val="00A623B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Columns 2"/>
    <w:basedOn w:val="a4"/>
    <w:uiPriority w:val="99"/>
    <w:semiHidden/>
    <w:unhideWhenUsed/>
    <w:rsid w:val="00A623B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4"/>
    <w:uiPriority w:val="99"/>
    <w:semiHidden/>
    <w:unhideWhenUsed/>
    <w:rsid w:val="00A623B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4"/>
    <w:uiPriority w:val="99"/>
    <w:semiHidden/>
    <w:unhideWhenUsed/>
    <w:rsid w:val="00A623B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4"/>
    <w:uiPriority w:val="99"/>
    <w:semiHidden/>
    <w:unhideWhenUsed/>
    <w:rsid w:val="00A623B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6">
    <w:name w:val="Signature"/>
    <w:basedOn w:val="a2"/>
    <w:link w:val="afffff7"/>
    <w:uiPriority w:val="99"/>
    <w:semiHidden/>
    <w:unhideWhenUsed/>
    <w:rsid w:val="00A623BB"/>
    <w:pPr>
      <w:ind w:left="4320"/>
    </w:pPr>
  </w:style>
  <w:style w:type="character" w:customStyle="1" w:styleId="afffff7">
    <w:name w:val="簽名 字元"/>
    <w:basedOn w:val="a3"/>
    <w:link w:val="afffff6"/>
    <w:uiPriority w:val="99"/>
    <w:semiHidden/>
    <w:rsid w:val="00A623BB"/>
    <w:rPr>
      <w:rFonts w:ascii="Microsoft JhengHei UI" w:eastAsia="Microsoft JhengHei UI" w:hAnsi="Microsoft JhengHei UI"/>
    </w:rPr>
  </w:style>
  <w:style w:type="table" w:styleId="1f">
    <w:name w:val="Table Simple 1"/>
    <w:basedOn w:val="a4"/>
    <w:uiPriority w:val="99"/>
    <w:semiHidden/>
    <w:unhideWhenUsed/>
    <w:rsid w:val="00A623B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5">
    <w:name w:val="Table Simple 2"/>
    <w:basedOn w:val="a4"/>
    <w:uiPriority w:val="99"/>
    <w:semiHidden/>
    <w:unhideWhenUsed/>
    <w:rsid w:val="00A623B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1">
    <w:name w:val="Table Simple 3"/>
    <w:basedOn w:val="a4"/>
    <w:uiPriority w:val="99"/>
    <w:semiHidden/>
    <w:unhideWhenUsed/>
    <w:rsid w:val="00A623B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0">
    <w:name w:val="Table Subtle 1"/>
    <w:basedOn w:val="a4"/>
    <w:uiPriority w:val="99"/>
    <w:semiHidden/>
    <w:unhideWhenUsed/>
    <w:rsid w:val="00A623B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Subtle 2"/>
    <w:basedOn w:val="a4"/>
    <w:uiPriority w:val="99"/>
    <w:rsid w:val="00A623B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1f1">
    <w:name w:val="index 1"/>
    <w:basedOn w:val="a2"/>
    <w:next w:val="a2"/>
    <w:autoRedefine/>
    <w:uiPriority w:val="99"/>
    <w:semiHidden/>
    <w:unhideWhenUsed/>
    <w:rsid w:val="00A623BB"/>
    <w:pPr>
      <w:ind w:left="220" w:hanging="220"/>
    </w:pPr>
  </w:style>
  <w:style w:type="paragraph" w:styleId="2f7">
    <w:name w:val="index 2"/>
    <w:basedOn w:val="a2"/>
    <w:next w:val="a2"/>
    <w:autoRedefine/>
    <w:uiPriority w:val="99"/>
    <w:semiHidden/>
    <w:unhideWhenUsed/>
    <w:rsid w:val="00A623BB"/>
    <w:pPr>
      <w:ind w:left="440" w:hanging="220"/>
    </w:pPr>
  </w:style>
  <w:style w:type="paragraph" w:styleId="3f2">
    <w:name w:val="index 3"/>
    <w:basedOn w:val="a2"/>
    <w:next w:val="a2"/>
    <w:autoRedefine/>
    <w:uiPriority w:val="99"/>
    <w:semiHidden/>
    <w:unhideWhenUsed/>
    <w:rsid w:val="00A623BB"/>
    <w:pPr>
      <w:ind w:left="660" w:hanging="220"/>
    </w:pPr>
  </w:style>
  <w:style w:type="paragraph" w:styleId="4b">
    <w:name w:val="index 4"/>
    <w:basedOn w:val="a2"/>
    <w:next w:val="a2"/>
    <w:autoRedefine/>
    <w:uiPriority w:val="99"/>
    <w:semiHidden/>
    <w:unhideWhenUsed/>
    <w:rsid w:val="00A623BB"/>
    <w:pPr>
      <w:ind w:left="880" w:hanging="220"/>
    </w:pPr>
  </w:style>
  <w:style w:type="paragraph" w:styleId="5a">
    <w:name w:val="index 5"/>
    <w:basedOn w:val="a2"/>
    <w:next w:val="a2"/>
    <w:autoRedefine/>
    <w:uiPriority w:val="99"/>
    <w:semiHidden/>
    <w:unhideWhenUsed/>
    <w:rsid w:val="00A623BB"/>
    <w:pPr>
      <w:ind w:left="1100" w:hanging="220"/>
    </w:pPr>
  </w:style>
  <w:style w:type="paragraph" w:styleId="64">
    <w:name w:val="index 6"/>
    <w:basedOn w:val="a2"/>
    <w:next w:val="a2"/>
    <w:autoRedefine/>
    <w:uiPriority w:val="99"/>
    <w:semiHidden/>
    <w:unhideWhenUsed/>
    <w:rsid w:val="00A623BB"/>
    <w:pPr>
      <w:ind w:left="1320" w:hanging="220"/>
    </w:pPr>
  </w:style>
  <w:style w:type="paragraph" w:styleId="74">
    <w:name w:val="index 7"/>
    <w:basedOn w:val="a2"/>
    <w:next w:val="a2"/>
    <w:autoRedefine/>
    <w:uiPriority w:val="99"/>
    <w:semiHidden/>
    <w:unhideWhenUsed/>
    <w:rsid w:val="00A623BB"/>
    <w:pPr>
      <w:ind w:left="1540" w:hanging="220"/>
    </w:pPr>
  </w:style>
  <w:style w:type="paragraph" w:styleId="83">
    <w:name w:val="index 8"/>
    <w:basedOn w:val="a2"/>
    <w:next w:val="a2"/>
    <w:autoRedefine/>
    <w:uiPriority w:val="99"/>
    <w:semiHidden/>
    <w:unhideWhenUsed/>
    <w:rsid w:val="00A623BB"/>
    <w:pPr>
      <w:ind w:left="1760" w:hanging="220"/>
    </w:pPr>
  </w:style>
  <w:style w:type="paragraph" w:styleId="92">
    <w:name w:val="index 9"/>
    <w:basedOn w:val="a2"/>
    <w:next w:val="a2"/>
    <w:autoRedefine/>
    <w:uiPriority w:val="99"/>
    <w:semiHidden/>
    <w:unhideWhenUsed/>
    <w:rsid w:val="00A623BB"/>
    <w:pPr>
      <w:ind w:left="1980" w:hanging="220"/>
    </w:pPr>
  </w:style>
  <w:style w:type="paragraph" w:styleId="afffff8">
    <w:name w:val="index heading"/>
    <w:basedOn w:val="a2"/>
    <w:next w:val="1f1"/>
    <w:uiPriority w:val="99"/>
    <w:semiHidden/>
    <w:unhideWhenUsed/>
    <w:rsid w:val="00A623BB"/>
    <w:rPr>
      <w:rFonts w:cstheme="majorBidi"/>
      <w:b/>
      <w:bCs/>
    </w:rPr>
  </w:style>
  <w:style w:type="paragraph" w:styleId="afffff9">
    <w:name w:val="Closing"/>
    <w:basedOn w:val="a2"/>
    <w:link w:val="afffffa"/>
    <w:uiPriority w:val="99"/>
    <w:semiHidden/>
    <w:unhideWhenUsed/>
    <w:rsid w:val="00A623BB"/>
    <w:pPr>
      <w:ind w:left="4320"/>
    </w:pPr>
  </w:style>
  <w:style w:type="character" w:customStyle="1" w:styleId="afffffa">
    <w:name w:val="結語 字元"/>
    <w:basedOn w:val="a3"/>
    <w:link w:val="afffff9"/>
    <w:uiPriority w:val="99"/>
    <w:semiHidden/>
    <w:rsid w:val="00A623BB"/>
    <w:rPr>
      <w:rFonts w:ascii="Microsoft JhengHei UI" w:eastAsia="Microsoft JhengHei UI" w:hAnsi="Microsoft JhengHei UI"/>
    </w:rPr>
  </w:style>
  <w:style w:type="table" w:styleId="afffffb">
    <w:name w:val="Table Grid"/>
    <w:basedOn w:val="a4"/>
    <w:uiPriority w:val="39"/>
    <w:rsid w:val="00A623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2">
    <w:name w:val="Table Grid 1"/>
    <w:basedOn w:val="a4"/>
    <w:uiPriority w:val="99"/>
    <w:semiHidden/>
    <w:unhideWhenUsed/>
    <w:rsid w:val="00A623B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8">
    <w:name w:val="Table Grid 2"/>
    <w:basedOn w:val="a4"/>
    <w:uiPriority w:val="99"/>
    <w:semiHidden/>
    <w:unhideWhenUsed/>
    <w:rsid w:val="00A623B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3">
    <w:name w:val="Table Grid 3"/>
    <w:basedOn w:val="a4"/>
    <w:uiPriority w:val="99"/>
    <w:semiHidden/>
    <w:unhideWhenUsed/>
    <w:rsid w:val="00A623B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c">
    <w:name w:val="Table Grid 4"/>
    <w:basedOn w:val="a4"/>
    <w:uiPriority w:val="99"/>
    <w:semiHidden/>
    <w:unhideWhenUsed/>
    <w:rsid w:val="00A623B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b">
    <w:name w:val="Table Grid 5"/>
    <w:basedOn w:val="a4"/>
    <w:uiPriority w:val="99"/>
    <w:semiHidden/>
    <w:unhideWhenUsed/>
    <w:rsid w:val="00A623B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5">
    <w:name w:val="Table Grid 6"/>
    <w:basedOn w:val="a4"/>
    <w:uiPriority w:val="99"/>
    <w:semiHidden/>
    <w:unhideWhenUsed/>
    <w:rsid w:val="00A623B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5">
    <w:name w:val="Table Grid 7"/>
    <w:basedOn w:val="a4"/>
    <w:uiPriority w:val="99"/>
    <w:semiHidden/>
    <w:unhideWhenUsed/>
    <w:rsid w:val="00A623B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4"/>
    <w:uiPriority w:val="99"/>
    <w:semiHidden/>
    <w:unhideWhenUsed/>
    <w:rsid w:val="00A623B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c">
    <w:name w:val="Grid Table Light"/>
    <w:basedOn w:val="a4"/>
    <w:uiPriority w:val="40"/>
    <w:rsid w:val="00A623B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3">
    <w:name w:val="Grid Table 1 Light"/>
    <w:basedOn w:val="a4"/>
    <w:uiPriority w:val="46"/>
    <w:rsid w:val="00A623B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3">
    <w:name w:val="Grid Table 1 Light Accent 1"/>
    <w:basedOn w:val="a4"/>
    <w:uiPriority w:val="46"/>
    <w:rsid w:val="00A623BB"/>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23">
    <w:name w:val="Grid Table 1 Light Accent 2"/>
    <w:basedOn w:val="a4"/>
    <w:uiPriority w:val="46"/>
    <w:rsid w:val="00A623BB"/>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3">
    <w:name w:val="Grid Table 1 Light Accent 3"/>
    <w:basedOn w:val="a4"/>
    <w:uiPriority w:val="46"/>
    <w:rsid w:val="00A623BB"/>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3">
    <w:name w:val="Grid Table 1 Light Accent 4"/>
    <w:basedOn w:val="a4"/>
    <w:uiPriority w:val="46"/>
    <w:rsid w:val="00A623BB"/>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3">
    <w:name w:val="Grid Table 1 Light Accent 5"/>
    <w:basedOn w:val="a4"/>
    <w:uiPriority w:val="46"/>
    <w:rsid w:val="00A623BB"/>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1-63">
    <w:name w:val="Grid Table 1 Light Accent 6"/>
    <w:basedOn w:val="a4"/>
    <w:uiPriority w:val="46"/>
    <w:rsid w:val="00A623BB"/>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f9">
    <w:name w:val="Grid Table 2"/>
    <w:basedOn w:val="a4"/>
    <w:uiPriority w:val="47"/>
    <w:rsid w:val="00A623B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3">
    <w:name w:val="Grid Table 2 Accent 1"/>
    <w:basedOn w:val="a4"/>
    <w:uiPriority w:val="47"/>
    <w:rsid w:val="00A623BB"/>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3">
    <w:name w:val="Grid Table 2 Accent 2"/>
    <w:basedOn w:val="a4"/>
    <w:uiPriority w:val="47"/>
    <w:rsid w:val="00A623BB"/>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3">
    <w:name w:val="Grid Table 2 Accent 3"/>
    <w:basedOn w:val="a4"/>
    <w:uiPriority w:val="47"/>
    <w:rsid w:val="00A623BB"/>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3">
    <w:name w:val="Grid Table 2 Accent 4"/>
    <w:basedOn w:val="a4"/>
    <w:uiPriority w:val="47"/>
    <w:rsid w:val="00A623BB"/>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3">
    <w:name w:val="Grid Table 2 Accent 5"/>
    <w:basedOn w:val="a4"/>
    <w:uiPriority w:val="47"/>
    <w:rsid w:val="00A623BB"/>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3">
    <w:name w:val="Grid Table 2 Accent 6"/>
    <w:basedOn w:val="a4"/>
    <w:uiPriority w:val="47"/>
    <w:rsid w:val="00A623BB"/>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4">
    <w:name w:val="Grid Table 3"/>
    <w:basedOn w:val="a4"/>
    <w:uiPriority w:val="48"/>
    <w:rsid w:val="00A623B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1">
    <w:name w:val="Grid Table 3 Accent 1"/>
    <w:basedOn w:val="a4"/>
    <w:uiPriority w:val="48"/>
    <w:rsid w:val="00A623BB"/>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1">
    <w:name w:val="Grid Table 3 Accent 2"/>
    <w:basedOn w:val="a4"/>
    <w:uiPriority w:val="48"/>
    <w:rsid w:val="00A623BB"/>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1">
    <w:name w:val="Grid Table 3 Accent 3"/>
    <w:basedOn w:val="a4"/>
    <w:uiPriority w:val="48"/>
    <w:rsid w:val="00A623B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1">
    <w:name w:val="Grid Table 3 Accent 4"/>
    <w:basedOn w:val="a4"/>
    <w:uiPriority w:val="48"/>
    <w:rsid w:val="00A623BB"/>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1">
    <w:name w:val="Grid Table 3 Accent 5"/>
    <w:basedOn w:val="a4"/>
    <w:uiPriority w:val="48"/>
    <w:rsid w:val="00A623BB"/>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1">
    <w:name w:val="Grid Table 3 Accent 6"/>
    <w:basedOn w:val="a4"/>
    <w:uiPriority w:val="48"/>
    <w:rsid w:val="00A623B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d">
    <w:name w:val="Grid Table 4"/>
    <w:basedOn w:val="a4"/>
    <w:uiPriority w:val="49"/>
    <w:rsid w:val="00A623B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4"/>
    <w:uiPriority w:val="49"/>
    <w:rsid w:val="00A623BB"/>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0">
    <w:name w:val="Grid Table 4 Accent 2"/>
    <w:basedOn w:val="a4"/>
    <w:uiPriority w:val="49"/>
    <w:rsid w:val="00A623BB"/>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Grid Table 4 Accent 3"/>
    <w:basedOn w:val="a4"/>
    <w:uiPriority w:val="49"/>
    <w:rsid w:val="00A623B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Grid Table 4 Accent 4"/>
    <w:basedOn w:val="a4"/>
    <w:uiPriority w:val="49"/>
    <w:rsid w:val="00A623BB"/>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Grid Table 4 Accent 5"/>
    <w:basedOn w:val="a4"/>
    <w:uiPriority w:val="49"/>
    <w:rsid w:val="00A623BB"/>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0">
    <w:name w:val="Grid Table 4 Accent 6"/>
    <w:basedOn w:val="a4"/>
    <w:uiPriority w:val="49"/>
    <w:rsid w:val="00A623B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c">
    <w:name w:val="Grid Table 5 Dark"/>
    <w:basedOn w:val="a4"/>
    <w:uiPriority w:val="50"/>
    <w:rsid w:val="00A623B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4"/>
    <w:uiPriority w:val="50"/>
    <w:rsid w:val="00A623B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20">
    <w:name w:val="Grid Table 5 Dark Accent 2"/>
    <w:basedOn w:val="a4"/>
    <w:uiPriority w:val="50"/>
    <w:rsid w:val="00A623B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0">
    <w:name w:val="Grid Table 5 Dark Accent 3"/>
    <w:basedOn w:val="a4"/>
    <w:uiPriority w:val="50"/>
    <w:rsid w:val="00A623B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0">
    <w:name w:val="Grid Table 5 Dark Accent 4"/>
    <w:basedOn w:val="a4"/>
    <w:uiPriority w:val="50"/>
    <w:rsid w:val="00A623B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0">
    <w:name w:val="Grid Table 5 Dark Accent 5"/>
    <w:basedOn w:val="a4"/>
    <w:uiPriority w:val="50"/>
    <w:rsid w:val="00A623B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60">
    <w:name w:val="Grid Table 5 Dark Accent 6"/>
    <w:basedOn w:val="a4"/>
    <w:uiPriority w:val="50"/>
    <w:rsid w:val="00A623B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6">
    <w:name w:val="Grid Table 6 Colorful"/>
    <w:basedOn w:val="a4"/>
    <w:uiPriority w:val="51"/>
    <w:rsid w:val="00A623B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4"/>
    <w:uiPriority w:val="51"/>
    <w:rsid w:val="00A623BB"/>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0">
    <w:name w:val="Grid Table 6 Colorful Accent 2"/>
    <w:basedOn w:val="a4"/>
    <w:uiPriority w:val="51"/>
    <w:rsid w:val="00A623BB"/>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Grid Table 6 Colorful Accent 3"/>
    <w:basedOn w:val="a4"/>
    <w:uiPriority w:val="51"/>
    <w:rsid w:val="00A623B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Grid Table 6 Colorful Accent 4"/>
    <w:basedOn w:val="a4"/>
    <w:uiPriority w:val="51"/>
    <w:rsid w:val="00A623BB"/>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Grid Table 6 Colorful Accent 5"/>
    <w:basedOn w:val="a4"/>
    <w:uiPriority w:val="51"/>
    <w:rsid w:val="00A623BB"/>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0">
    <w:name w:val="Grid Table 6 Colorful Accent 6"/>
    <w:basedOn w:val="a4"/>
    <w:uiPriority w:val="51"/>
    <w:rsid w:val="00A623BB"/>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6">
    <w:name w:val="Grid Table 7 Colorful"/>
    <w:basedOn w:val="a4"/>
    <w:uiPriority w:val="52"/>
    <w:rsid w:val="00A623B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A623BB"/>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0">
    <w:name w:val="Grid Table 7 Colorful Accent 2"/>
    <w:basedOn w:val="a4"/>
    <w:uiPriority w:val="52"/>
    <w:rsid w:val="00A623BB"/>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0">
    <w:name w:val="Grid Table 7 Colorful Accent 3"/>
    <w:basedOn w:val="a4"/>
    <w:uiPriority w:val="52"/>
    <w:rsid w:val="00A623B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0">
    <w:name w:val="Grid Table 7 Colorful Accent 4"/>
    <w:basedOn w:val="a4"/>
    <w:uiPriority w:val="52"/>
    <w:rsid w:val="00A623BB"/>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0">
    <w:name w:val="Grid Table 7 Colorful Accent 5"/>
    <w:basedOn w:val="a4"/>
    <w:uiPriority w:val="52"/>
    <w:rsid w:val="00A623BB"/>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0">
    <w:name w:val="Grid Table 7 Colorful Accent 6"/>
    <w:basedOn w:val="a4"/>
    <w:uiPriority w:val="52"/>
    <w:rsid w:val="00A623BB"/>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Web1">
    <w:name w:val="Table Web 1"/>
    <w:basedOn w:val="a4"/>
    <w:uiPriority w:val="99"/>
    <w:semiHidden/>
    <w:unhideWhenUsed/>
    <w:rsid w:val="00A623B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2">
    <w:name w:val="Table Web 2"/>
    <w:basedOn w:val="a4"/>
    <w:uiPriority w:val="99"/>
    <w:semiHidden/>
    <w:unhideWhenUsed/>
    <w:rsid w:val="00A623B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a4"/>
    <w:uiPriority w:val="99"/>
    <w:rsid w:val="00A623B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ffd">
    <w:name w:val="footnote reference"/>
    <w:basedOn w:val="a3"/>
    <w:uiPriority w:val="99"/>
    <w:semiHidden/>
    <w:unhideWhenUsed/>
    <w:rsid w:val="00A623BB"/>
    <w:rPr>
      <w:rFonts w:ascii="Microsoft JhengHei UI" w:eastAsia="Microsoft JhengHei UI" w:hAnsi="Microsoft JhengHei UI"/>
      <w:vertAlign w:val="superscript"/>
    </w:rPr>
  </w:style>
  <w:style w:type="character" w:styleId="afffffe">
    <w:name w:val="line number"/>
    <w:basedOn w:val="a3"/>
    <w:uiPriority w:val="99"/>
    <w:semiHidden/>
    <w:unhideWhenUsed/>
    <w:rsid w:val="00A623BB"/>
    <w:rPr>
      <w:rFonts w:ascii="Microsoft JhengHei UI" w:eastAsia="Microsoft JhengHei UI" w:hAnsi="Microsoft JhengHei UI"/>
    </w:rPr>
  </w:style>
  <w:style w:type="table" w:styleId="3D1">
    <w:name w:val="Table 3D effects 1"/>
    <w:basedOn w:val="a4"/>
    <w:uiPriority w:val="99"/>
    <w:semiHidden/>
    <w:unhideWhenUsed/>
    <w:rsid w:val="00A623B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4"/>
    <w:uiPriority w:val="99"/>
    <w:semiHidden/>
    <w:unhideWhenUsed/>
    <w:rsid w:val="00A623B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4"/>
    <w:uiPriority w:val="99"/>
    <w:semiHidden/>
    <w:unhideWhenUsed/>
    <w:rsid w:val="00A623B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
    <w:name w:val="Table Theme"/>
    <w:basedOn w:val="a4"/>
    <w:uiPriority w:val="99"/>
    <w:semiHidden/>
    <w:unhideWhenUsed/>
    <w:rsid w:val="00A623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0">
    <w:name w:val="page number"/>
    <w:basedOn w:val="a3"/>
    <w:uiPriority w:val="99"/>
    <w:semiHidden/>
    <w:unhideWhenUsed/>
    <w:rsid w:val="00A623BB"/>
    <w:rPr>
      <w:rFonts w:ascii="Microsoft JhengHei UI" w:eastAsia="Microsoft JhengHei UI" w:hAnsi="Microsoft JhengHei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020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hyperlink" Target="http://www.jejublacksandshotel.com/homepage/KOR/index/index" TargetMode="External"/><Relationship Id="rId26" Type="http://schemas.openxmlformats.org/officeDocument/2006/relationships/hyperlink" Target="http://hotels.ctrip.com/hotels/1982964.html" TargetMode="External"/><Relationship Id="rId3" Type="http://schemas.openxmlformats.org/officeDocument/2006/relationships/customXml" Target="../customXml/item3.xml"/><Relationship Id="rId21" Type="http://schemas.openxmlformats.org/officeDocument/2006/relationships/hyperlink" Target="http://jejusimshotel.com/" TargetMode="Externa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www.asiajeju.com/" TargetMode="Externa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hyperlink" Target="http://jejusimshotel.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yperlink" Target="http://www.hotelaircityjeju.com/homepage/CHN/index/index" TargetMode="Externa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hyperlink" Target="http://www.jejuinhotel.co.kr/" TargetMode="External"/><Relationship Id="rId28" Type="http://schemas.openxmlformats.org/officeDocument/2006/relationships/hyperlink" Target="http://www.asiajeju.com/" TargetMode="External"/><Relationship Id="rId10" Type="http://schemas.openxmlformats.org/officeDocument/2006/relationships/image" Target="media/image1.jpeg"/><Relationship Id="rId19" Type="http://schemas.openxmlformats.org/officeDocument/2006/relationships/hyperlink" Target="http://www.jejuinhotel.co.k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hyperlink" Target="http://www.jejublacksandshotel.com/homepage/KOR/index/index" TargetMode="External"/><Relationship Id="rId27" Type="http://schemas.openxmlformats.org/officeDocument/2006/relationships/hyperlink" Target="http://www.hotelaircityjeju.com/homepage/CHN/index/index"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Microsoft\Office\16.0\DTS\zh-TW%7b7D66711E-E67E-4CF2-AFC6-1DA97312138D%7d\%7b5C300095-0D42-4CBE-A54D-75BDAD6A3986%7dTF2de6fc23-48e8-448b-960e-1bdc6e9248ab952878c9_win32-6c1dfcc410d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640DA869-8CA5-4E02-9242-AE4C36E95BA4}">
  <ds:schemaRefs>
    <ds:schemaRef ds:uri="http://schemas.openxmlformats.org/officeDocument/2006/bibliography"/>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{5C300095-0D42-4CBE-A54D-75BDAD6A3986}TF2de6fc23-48e8-448b-960e-1bdc6e9248ab952878c9_win32-6c1dfcc410d8</Template>
  <TotalTime>66</TotalTime>
  <Pages>9</Pages>
  <Words>864</Words>
  <Characters>4928</Characters>
  <Application>Microsoft Office Word</Application>
  <DocSecurity>0</DocSecurity>
  <Lines>41</Lines>
  <Paragraphs>11</Paragraphs>
  <ScaleCrop>false</ScaleCrop>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TPE50</cp:lastModifiedBy>
  <cp:revision>2</cp:revision>
  <dcterms:created xsi:type="dcterms:W3CDTF">2026-04-16T08:25:00Z</dcterms:created>
  <dcterms:modified xsi:type="dcterms:W3CDTF">2026-04-16T08:25:00Z</dcterms:modified>
</cp:coreProperties>
</file>